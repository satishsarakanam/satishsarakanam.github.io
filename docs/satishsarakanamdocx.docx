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tbl>
      <w:tblPr>
        <w:tblStyle w:val="documentskn-mld9parent-container"/>
        <w:tblW w:w="10440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95"/>
        <w:gridCol w:w="135"/>
        <w:gridCol w:w="140"/>
        <w:gridCol w:w="7270"/>
      </w:tblGrid>
      <w:tr w:rsidR="0094199E" w:rsidTr="4316D47E" w14:paraId="22A205C6" w14:textId="77777777">
        <w:trPr>
          <w:tblCellSpacing w:w="0" w:type="dxa"/>
        </w:trPr>
        <w:tc>
          <w:tcPr>
            <w:tcW w:w="289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75C051C5" w14:textId="62C80315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satishsarakanam@gmail.com</w:t>
            </w:r>
          </w:p>
          <w:p w:rsidR="0094199E" w:rsidRDefault="00D11F2E" w14:paraId="09A7CAAA" w14:textId="77777777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774-535-9476</w:t>
            </w:r>
          </w:p>
          <w:p w:rsidR="0094199E" w:rsidRDefault="00D11F2E" w14:paraId="1B35B51A" w14:textId="5283242D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Skills</w:t>
            </w:r>
          </w:p>
          <w:p w:rsidR="20BD3FB9" w:rsidP="2076C1A1" w:rsidRDefault="20BD3FB9" w14:paraId="302CE03C" w14:textId="16B93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ReactJS</w:t>
            </w:r>
          </w:p>
          <w:p w:rsidR="0094199E" w:rsidP="2076C1A1" w:rsidRDefault="00D11F2E" w14:paraId="1D89A25C" w14:textId="6617A4F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Redux</w:t>
            </w:r>
          </w:p>
          <w:p w:rsidR="0094199E" w:rsidP="2076C1A1" w:rsidRDefault="00D11F2E" w14:paraId="2C9FF079" w14:textId="6A48D5C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BackboneJS</w:t>
            </w:r>
          </w:p>
          <w:p w:rsidR="0094199E" w:rsidP="2076C1A1" w:rsidRDefault="00D11F2E" w14:paraId="7CF93CF9" w14:textId="73B0B5B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NodeJS</w:t>
            </w:r>
          </w:p>
          <w:p w:rsidR="0094199E" w:rsidP="2076C1A1" w:rsidRDefault="00D11F2E" w14:paraId="72E69D90" w14:textId="666E27C9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RxJS</w:t>
            </w:r>
          </w:p>
          <w:p w:rsidR="0094199E" w:rsidP="2076C1A1" w:rsidRDefault="00D11F2E" w14:paraId="4C837737" w14:textId="6F2EA0F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JavaScri</w:t>
            </w: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pt (ES5, ES6)</w:t>
            </w:r>
          </w:p>
          <w:p w:rsidR="0094199E" w:rsidP="2076C1A1" w:rsidRDefault="00D11F2E" w14:paraId="411C533F" w14:textId="72B57E9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TypeScript</w:t>
            </w:r>
          </w:p>
          <w:p w:rsidR="61D9FA46" w:rsidP="05541691" w:rsidRDefault="61D9FA46" w14:paraId="0CAE9CF2" w14:textId="6A4B4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Cypress</w:t>
            </w:r>
          </w:p>
          <w:p w:rsidR="61D9FA46" w:rsidP="05541691" w:rsidRDefault="61D9FA46" w14:paraId="354FE805" w14:textId="6ECAD9D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72BBCE57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Playwright</w:t>
            </w:r>
          </w:p>
          <w:p w:rsidR="4255D374" w:rsidP="72BBCE57" w:rsidRDefault="4255D374" w14:paraId="4E144EA5" w14:textId="448F307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4255D37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Tan</w:t>
            </w:r>
            <w:r w:rsidRPr="1F253417" w:rsidR="1F75D999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</w:t>
            </w:r>
            <w:r w:rsidRPr="1F253417" w:rsidR="4255D37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tack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 Query</w:t>
            </w:r>
          </w:p>
          <w:p w:rsidR="794A725F" w:rsidP="72BBCE57" w:rsidRDefault="794A725F" w14:paraId="3D8C3C2F" w14:textId="2E4C0EF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Tan</w:t>
            </w:r>
            <w:r w:rsidRPr="1F253417" w:rsidR="149720B1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tack</w:t>
            </w:r>
            <w:r w:rsidRPr="1F253417" w:rsidR="794A725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 Router</w:t>
            </w:r>
          </w:p>
          <w:p w:rsidR="0094199E" w:rsidP="2076C1A1" w:rsidRDefault="00D11F2E" w14:paraId="1B5C9852" w14:textId="4B7AC99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7F01E990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HTML5. CSS3</w:t>
            </w:r>
          </w:p>
          <w:p w:rsidR="3FCB846A" w:rsidP="4316D47E" w:rsidRDefault="3FCB846A" w14:paraId="1D6EA7AC" w14:textId="085D078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3FCB846A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Tailwind CSS</w:t>
            </w:r>
          </w:p>
          <w:p w:rsidR="0094199E" w:rsidP="2076C1A1" w:rsidRDefault="00D11F2E" w14:paraId="4C962D83" w14:textId="00CEE30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6F7589A7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</w:t>
            </w:r>
            <w:r w:rsidRPr="1F253417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Query</w:t>
            </w:r>
          </w:p>
          <w:p w:rsidR="0094199E" w:rsidP="2076C1A1" w:rsidRDefault="00D11F2E" w14:paraId="2570C1D2" w14:textId="16E81E4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Responsive Web Design</w:t>
            </w:r>
          </w:p>
          <w:p w:rsidR="0094199E" w:rsidP="2076C1A1" w:rsidRDefault="00D11F2E" w14:paraId="6B23587D" w14:textId="7A31BFC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Ally</w:t>
            </w:r>
          </w:p>
          <w:p w:rsidR="0094199E" w:rsidP="2076C1A1" w:rsidRDefault="00D11F2E" w14:paraId="1C845860" w14:textId="03F3D5B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JSON</w:t>
            </w:r>
          </w:p>
          <w:p w:rsidR="0094199E" w:rsidP="2076C1A1" w:rsidRDefault="00D11F2E" w14:paraId="3AAFE5E4" w14:textId="560CE4F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AJAX</w:t>
            </w:r>
          </w:p>
          <w:p w:rsidR="0094199E" w:rsidP="2076C1A1" w:rsidRDefault="00D11F2E" w14:paraId="4BCF01F1" w14:textId="492BB59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WebSocket</w:t>
            </w:r>
          </w:p>
          <w:p w:rsidR="0094199E" w:rsidP="2076C1A1" w:rsidRDefault="00D11F2E" w14:paraId="2942772F" w14:textId="46E9758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CDUI (Config-driven UI)</w:t>
            </w:r>
          </w:p>
          <w:p w:rsidR="0094199E" w:rsidP="2076C1A1" w:rsidRDefault="00D11F2E" w14:paraId="2773EAB2" w14:textId="0861E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iScroll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SwiperJS</w:t>
            </w:r>
          </w:p>
          <w:p w:rsidR="0094199E" w:rsidP="2076C1A1" w:rsidRDefault="00D11F2E" w14:paraId="22F34D06" w14:textId="6952E3F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Figma</w:t>
            </w:r>
          </w:p>
          <w:p w:rsidR="0094199E" w:rsidP="2076C1A1" w:rsidRDefault="00D11F2E" w14:paraId="08DAC391" w14:textId="71A703A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Jest,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MochaJS</w:t>
            </w:r>
          </w:p>
          <w:p w:rsidR="0094199E" w:rsidP="2076C1A1" w:rsidRDefault="00D11F2E" w14:paraId="70DD14D5" w14:textId="6B066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SQL</w:t>
            </w:r>
          </w:p>
          <w:p w:rsidR="0094199E" w:rsidP="2076C1A1" w:rsidRDefault="00D11F2E" w14:paraId="00F57031" w14:textId="5D92C05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REST APIs</w:t>
            </w:r>
          </w:p>
          <w:p w:rsidR="0094199E" w:rsidP="2076C1A1" w:rsidRDefault="00D11F2E" w14:paraId="528208DE" w14:textId="0576DFB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Appium</w:t>
            </w:r>
          </w:p>
          <w:p w:rsidR="0094199E" w:rsidP="2076C1A1" w:rsidRDefault="00D11F2E" w14:paraId="14601980" w14:textId="6C7E920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Open AI Codex</w:t>
            </w:r>
          </w:p>
          <w:p w:rsidR="0094199E" w:rsidP="2076C1A1" w:rsidRDefault="00D11F2E" w14:paraId="30F55D3A" w14:textId="490D487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Prompt Engineering</w:t>
            </w:r>
          </w:p>
          <w:p w:rsidR="0094199E" w:rsidP="2076C1A1" w:rsidRDefault="00D11F2E" w14:paraId="6A2D0434" w14:textId="1C037F1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Gen AI</w:t>
            </w:r>
          </w:p>
          <w:p w:rsidR="0094199E" w:rsidP="2076C1A1" w:rsidRDefault="00D11F2E" w14:paraId="0186CF67" w14:textId="734678A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Architect</w:t>
            </w:r>
          </w:p>
          <w:p w:rsidR="0094199E" w:rsidP="2076C1A1" w:rsidRDefault="00D11F2E" w14:paraId="027438B9" w14:textId="3E50C3E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</w:t>
            </w:r>
          </w:p>
          <w:p w:rsidR="0094199E" w:rsidP="2076C1A1" w:rsidRDefault="00D11F2E" w14:paraId="18105ED7" w14:textId="56ACB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C# with .NET</w:t>
            </w:r>
          </w:p>
          <w:p w:rsidR="0094199E" w:rsidP="2076C1A1" w:rsidRDefault="00D11F2E" w14:paraId="3810FEC8" w14:textId="46790B8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Python</w:t>
            </w:r>
          </w:p>
          <w:p w:rsidR="0094199E" w:rsidP="2076C1A1" w:rsidRDefault="00D11F2E" w14:paraId="019254A6" w14:textId="78988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Github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, Bitbucket</w:t>
            </w:r>
          </w:p>
          <w:p w:rsidR="0094199E" w:rsidP="2076C1A1" w:rsidRDefault="00D11F2E" w14:paraId="6DB83DF8" w14:textId="476848B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00D11F2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Embedded Web Apps</w:t>
            </w:r>
          </w:p>
          <w:p w:rsidR="2B38B413" w:rsidP="4316D47E" w:rsidRDefault="2B38B413" w14:paraId="4BA3653B" w14:textId="7490334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4316D47E" w:rsidR="2B38B413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Selenium</w:t>
            </w:r>
          </w:p>
          <w:p w:rsidR="15534202" w:rsidP="2076C1A1" w:rsidRDefault="15534202" w14:paraId="6F44F054" w14:textId="2229ABE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1F253417" w:rsidR="15534202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SeeTest</w:t>
            </w:r>
            <w:r w:rsidRPr="1F253417" w:rsidR="17403E6F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, Squish</w:t>
            </w:r>
          </w:p>
          <w:p w:rsidR="0094199E" w:rsidP="2076C1A1" w:rsidRDefault="00D11F2E" w14:paraId="3D067463" w14:textId="5CFEE225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1F253417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Websites, Portfolios, Profiles</w:t>
            </w:r>
            <w:r>
              <w:br/>
            </w:r>
            <w:hyperlink r:id="Ref8fd0612fcc4aee">
              <w:r w:rsidRPr="1F253417" w:rsidR="40163B04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LinkedIn</w:t>
              </w:r>
            </w:hyperlink>
            <w:r>
              <w:br/>
            </w:r>
            <w:hyperlink r:id="R9dee8422ee634539">
              <w:r w:rsidRPr="1F253417" w:rsidR="7EAA6D47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Portfolio</w:t>
              </w:r>
            </w:hyperlink>
            <w:r>
              <w:br/>
            </w:r>
          </w:p>
          <w:p w:rsidR="0094199E" w:rsidRDefault="00D11F2E" w14:paraId="5F782650" w14:textId="631EDD78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Certifications</w:t>
            </w:r>
          </w:p>
          <w:p w:rsidR="0094199E" w:rsidRDefault="00D11F2E" w14:paraId="0F1F28B7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4208b34f539048bb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Generative AI Professional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4524EF63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eca7d66859344314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Foundations Associate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38D6489B" w14:textId="77777777">
            <w:pPr>
              <w:pStyle w:val="documentskn-mld9ullinth-last-child1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Lean Six Sigma Green Belt, 02/01/21</w:t>
            </w:r>
          </w:p>
          <w:p w:rsidR="0094199E" w:rsidRDefault="00D11F2E" w14:paraId="69D0C959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</w:rPr>
              <w:t>Education</w:t>
            </w:r>
          </w:p>
          <w:p w:rsidR="0094199E" w:rsidRDefault="00D11F2E" w14:paraId="0FF7996E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Rubik" w:hAnsi="Rubik" w:eastAsia="Rubik" w:cs="Rubik"/>
                <w:color w:val="2A2A2A"/>
                <w:sz w:val="20"/>
                <w:szCs w:val="20"/>
              </w:rPr>
              <w:t>Bachelor of Engineering</w:t>
            </w: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: </w:t>
            </w:r>
          </w:p>
          <w:p w:rsidR="0094199E" w:rsidRDefault="00D11F2E" w14:paraId="6B00258F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Electronics and Communication Engineering</w:t>
            </w:r>
          </w:p>
          <w:p w:rsidR="0094199E" w:rsidRDefault="00D11F2E" w14:paraId="18B8C646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Andhra University | ANITS</w:t>
            </w:r>
          </w:p>
          <w:p w:rsidR="0094199E" w:rsidRDefault="00D11F2E" w14:paraId="7ADABDCB" w14:textId="77777777">
            <w:pPr>
              <w:spacing w:line="260" w:lineRule="atLeast"/>
              <w:textAlignment w:val="auto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Visakhapatnam, India</w:t>
            </w:r>
          </w:p>
          <w:p w:rsidR="0094199E" w:rsidRDefault="00D11F2E" w14:paraId="442FD51F" w14:textId="77777777">
            <w:pPr>
              <w:pStyle w:val="documentskn-mld9ulli"/>
              <w:numPr>
                <w:ilvl w:val="0"/>
                <w:numId w:val="26"/>
              </w:numPr>
              <w:spacing w:before="120"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First Class</w:t>
            </w:r>
          </w:p>
          <w:p w:rsidR="0094199E" w:rsidRDefault="00D11F2E" w14:paraId="7B2A3FFC" w14:textId="77777777">
            <w:pPr>
              <w:pStyle w:val="documentskn-mld9ullinth-last-child1"/>
              <w:numPr>
                <w:ilvl w:val="0"/>
                <w:numId w:val="26"/>
              </w:numPr>
              <w:spacing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GPA: CGPA: 8.04/10</w:t>
            </w:r>
          </w:p>
        </w:tc>
        <w:tc>
          <w:tcPr>
            <w:tcW w:w="135" w:type="dxa"/>
            <w:tcBorders>
              <w:right w:val="single" w:color="404040" w:themeColor="text1" w:themeTint="BF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P="2076C1A1" w:rsidRDefault="0094199E" w14:paraId="672A6659" w14:textId="77777777">
            <w:pPr>
              <w:pStyle w:val="documentmiddleleftcellParagraph"/>
              <w:pBdr>
                <w:right w:val="none" w:color="FF000000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18"/>
                <w:szCs w:val="18"/>
              </w:rPr>
            </w:pPr>
          </w:p>
        </w:tc>
        <w:tc>
          <w:tcPr>
            <w:tcW w:w="1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199E" w:rsidRDefault="0094199E" w14:paraId="0A37501D" w14:textId="77777777">
            <w:pPr>
              <w:pStyle w:val="documentmiddleleftcellParagraph"/>
              <w:pBdr>
                <w:right w:val="none" w:color="auto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20"/>
                <w:szCs w:val="20"/>
              </w:rPr>
            </w:pPr>
          </w:p>
        </w:tc>
        <w:tc>
          <w:tcPr>
            <w:tcW w:w="72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11E0D841" w14:textId="77777777">
            <w:pPr>
              <w:pStyle w:val="documentskn-mld9name"/>
              <w:spacing w:line="720" w:lineRule="exac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SATISH</w:t>
            </w:r>
            <w:r w:rsidR="00D11F2E">
              <w:rPr>
                <w:rStyle w:val="documentskn-mld9right-box"/>
                <w:rFonts w:ascii="Rubik" w:hAnsi="Rubik" w:eastAsia="Rubik" w:cs="Rubik"/>
                <w:color w:val="2A2A2A"/>
              </w:rPr>
              <w:t xml:space="preserve"> </w:t>
            </w: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SARAKANAM</w:t>
            </w:r>
          </w:p>
          <w:p w:rsidR="00D11F2E" w:rsidP="2076C1A1" w:rsidRDefault="00D11F2E" w14:paraId="04F42EEA" w14:textId="67C0B005">
            <w:pPr>
              <w:pStyle w:val="gap-btn-hidden"/>
              <w:spacing w:line="260" w:lineRule="atLeas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right-box"/>
                <w:rFonts w:ascii="Rubik" w:hAnsi="Rubik" w:eastAsia="Rubik" w:cs="Rubik"/>
                <w:color w:val="2A2A2A"/>
                <w:sz w:val="20"/>
                <w:szCs w:val="20"/>
              </w:rPr>
              <w:t> </w:t>
            </w:r>
          </w:p>
          <w:p w:rsidR="40BAA71D" w:rsidP="2076C1A1" w:rsidRDefault="40BAA71D" w14:paraId="5BEC926E" w14:textId="7128BD30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Senior React Developer with over 13 years of experience in the software industry, including more than 10 years of specialized </w:t>
            </w: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expertise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 Single Page Application (SPA) design and development, including cross-platform mobile apps using React Native and modern JavaScript frameworks and 3 years as an Automation engineer.</w:t>
            </w:r>
          </w:p>
          <w:p w:rsidR="29AAE548" w:rsidP="2076C1A1" w:rsidRDefault="29AAE548" w14:paraId="4DC928E8" w14:textId="3B01378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all phases of the Software Development Life Cycle (SDLC), including Analysis, Designing, Developing, Integrating, Implementing, and Testing of Client-Server, Web-based, and Mobile Applications using React.js and React Native. </w:t>
            </w:r>
          </w:p>
          <w:p w:rsidR="29AAE548" w:rsidP="2076C1A1" w:rsidRDefault="29AAE548" w14:paraId="52FD970E" w14:textId="5483CCEA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Experienced in building scalable enterprise UI solutions using JavaScript (ES5/ES6), ReactJS, HTML5, CSS3, 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xJS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BackboneJS, and latest Config-Driven UI architectures.</w:t>
            </w:r>
          </w:p>
          <w:p w:rsidR="29AAE548" w:rsidP="2076C1A1" w:rsidRDefault="29AAE548" w14:paraId="4A131640" w14:textId="6C8053B9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REST API development, SQL, and Liquibase-based database schema management. Adept at delivering high-quality products through Agile methodologies, cross-functional collaboration, and continuous improvement.</w:t>
            </w:r>
          </w:p>
          <w:p w:rsidR="2D5F88AA" w:rsidP="2076C1A1" w:rsidRDefault="2D5F88AA" w14:paraId="6DB8C491" w14:textId="519BB022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Leveraged TypeScript to implement robust static typing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across complex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React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architectures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significantly reducing runtime errors and enhancing long-term codebase maintainability.</w:t>
            </w:r>
          </w:p>
          <w:p w:rsidR="313343F0" w:rsidP="2076C1A1" w:rsidRDefault="313343F0" w14:paraId="3A8FD768" w14:textId="7D14926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313343F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Typescript to add static typing to React Components, improving code reliability, readability, and developer productivity.</w:t>
            </w:r>
          </w:p>
          <w:p w:rsidR="5FB3E7E7" w:rsidP="2076C1A1" w:rsidRDefault="5FB3E7E7" w14:paraId="063F50BE" w14:textId="22FF9C0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building pages compatible across all modern browsers and platforms, including mobile browsers on Android &amp; iOS, using React Native’s platform-specific components and conditional rendering.</w:t>
            </w:r>
          </w:p>
          <w:p w:rsidR="5FB3E7E7" w:rsidP="2076C1A1" w:rsidRDefault="5FB3E7E7" w14:paraId="37EB6727" w14:textId="1E0CEC10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external services using third-party REST APIs, AJAX, and Axios, including authentication and data sync with tools like Firebase in React Native apps. </w:t>
            </w:r>
          </w:p>
          <w:p w:rsidR="4B777AD9" w:rsidP="2076C1A1" w:rsidRDefault="4B777AD9" w14:paraId="0E784914" w14:textId="1A14CB42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developing JSP pages using Spring </w:t>
            </w:r>
            <w:r w:rsidRPr="2076C1A1" w:rsidR="255E90C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MVC and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integrating with jQuery and mobile-first responsive techniques for hybrid web-mobile experiences. </w:t>
            </w:r>
          </w:p>
          <w:p w:rsidR="4B777AD9" w:rsidP="2076C1A1" w:rsidRDefault="4B777AD9" w14:paraId="61E8B67A" w14:textId="270CCF1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Worked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IDEs like PyCharm, Android Studio, Xcode, Visual Studio Code, WebStorm a</w:t>
            </w:r>
            <w:r w:rsidRPr="2076C1A1" w:rsidR="402A628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IntelliJ to build and debug web</w:t>
            </w:r>
            <w:r w:rsidRPr="2076C1A1" w:rsidR="28396E6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React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Native</w:t>
            </w:r>
            <w:r w:rsidRPr="2076C1A1" w:rsidR="75C605AC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Android and iOS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s. </w:t>
            </w:r>
          </w:p>
          <w:p w:rsidR="1A5300C8" w:rsidP="2076C1A1" w:rsidRDefault="1A5300C8" w14:paraId="0B78B683" w14:textId="7D05ED4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developing high-availability Native Notification Services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iOS (APNs)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Android (FCM)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reliable real-time data delivery and high user engagement.</w:t>
            </w:r>
          </w:p>
          <w:p w:rsidR="1A5300C8" w:rsidP="2076C1A1" w:rsidRDefault="1A5300C8" w14:paraId="0F3CB6AC" w14:textId="0C54D4E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Certified Oracle Cloud Infrastructure (OCI) Generative AI Professional and Foundational Associate</w:t>
            </w:r>
          </w:p>
          <w:p w:rsidR="1A5300C8" w:rsidP="2076C1A1" w:rsidRDefault="1A5300C8" w14:paraId="694AE617" w14:textId="31C4AE4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leading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 highly talented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team across the globe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workflows.</w:t>
            </w:r>
          </w:p>
          <w:p w:rsidR="583BB66F" w:rsidP="05541691" w:rsidRDefault="583BB66F" w14:paraId="05B1005E" w14:textId="776222B9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using </w:t>
            </w:r>
            <w:r w:rsidRPr="05541691" w:rsidR="0F23A85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AI tools </w:t>
            </w:r>
            <w:r w:rsidRPr="05541691" w:rsidR="12C4268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during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development phase to faster the devel</w:t>
            </w:r>
            <w:r w:rsidRPr="05541691" w:rsidR="19D60E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opment, unit tests and deployment.</w:t>
            </w:r>
          </w:p>
          <w:p w:rsidR="3DE5FDE2" w:rsidP="2076C1A1" w:rsidRDefault="3DE5FDE2" w14:paraId="33B4D0F2" w14:textId="1EBA33EE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E5FDE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Fast learner, self-starter, and effective communicator with strong problem-solving skills, focused on building scalable, maintainable, and performant applications across web and mobile platforms. </w:t>
            </w:r>
          </w:p>
          <w:p w:rsidR="2076C1A1" w:rsidP="2076C1A1" w:rsidRDefault="2076C1A1" w14:paraId="16067A81" w14:textId="404B41BF">
            <w:pPr>
              <w:pStyle w:val="documentskn-mld9ulli"/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</w:p>
          <w:p w:rsidR="0094199E" w:rsidP="4316D47E" w:rsidRDefault="00D11F2E" w14:paraId="6DE4543C" w14:textId="3C1B6D40">
            <w:pPr>
              <w:pStyle w:val="documentskn-mld9sectiontitle"/>
              <w:spacing w:before="400" w:after="100" w:line="260" w:lineRule="atLeast"/>
              <w:ind w:left="200" w:hanging="192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Pr="4316D47E" w:rsidR="00D11F2E">
              <w:rPr>
                <w:rStyle w:val="documentskn-mld9right-box"/>
                <w:rFonts w:ascii="Rubik" w:hAnsi="Rubik" w:eastAsia="Rubik" w:cs="Rubik"/>
                <w:color w:val="2A2A2A"/>
              </w:rPr>
              <w:t>Professional Experience</w:t>
            </w:r>
          </w:p>
          <w:p w:rsidR="0094199E" w:rsidRDefault="00D11F2E" w14:paraId="35239060" w14:textId="04C7CC36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Oracle America, Inc.</w:t>
            </w:r>
            <w:r w:rsidRPr="20BD3FB9" w:rsidR="00D11F2E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- </w:t>
            </w: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Senior </w:t>
            </w:r>
            <w:r w:rsidRPr="20BD3FB9" w:rsidR="539AB123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React Developer</w:t>
            </w:r>
          </w:p>
          <w:p w:rsidR="0094199E" w:rsidP="2076C1A1" w:rsidRDefault="00D11F2E" w14:paraId="2D32D76D" w14:textId="1288CF64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Raleigh, NC</w:t>
            </w:r>
            <w:r w:rsidRPr="2076C1A1" w:rsidR="00D11F2E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 xml:space="preserve"> </w:t>
            </w:r>
            <w:r w:rsidRPr="2076C1A1" w:rsidR="68353117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(Remote)</w:t>
            </w:r>
          </w:p>
          <w:p w:rsidR="20BD3FB9" w:rsidP="2076C1A1" w:rsidRDefault="20BD3FB9" w14:paraId="69461861" w14:textId="2631DB4B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10/2022 - 04/2026</w:t>
            </w:r>
          </w:p>
          <w:p w:rsidR="14CCBE73" w:rsidP="2076C1A1" w:rsidRDefault="14CCBE73" w14:paraId="55D4C280" w14:textId="5E7660F4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Designed and developed the UI 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using ReactJS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leveraging 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hooks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1E85E7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browser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router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NPM, and Config-Driven UI </w:t>
            </w: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 Java Management Service (JMS) on Oracle Cloud Infrastructure.</w:t>
            </w:r>
          </w:p>
          <w:p w:rsidR="05917A1E" w:rsidP="2076C1A1" w:rsidRDefault="05917A1E" w14:paraId="05B875E0" w14:textId="7066F37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Engineered scalable, high-performance front-end applications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utilizing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React.js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Redux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state management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rendering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logic to ensure seamless, responsive user experiences across diverse browser environments and devices</w:t>
            </w:r>
            <w:r w:rsidRPr="2076C1A1" w:rsidR="0B7B4C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 internal web application.</w:t>
            </w:r>
          </w:p>
          <w:p w:rsidR="05917A1E" w:rsidP="2076C1A1" w:rsidRDefault="05917A1E" w14:paraId="33C1113F" w14:textId="698F8E3B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modular React architectures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by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asynchronous data fetching and complex API integrations, significantly improving code reusability and application maintainability.</w:t>
            </w:r>
          </w:p>
          <w:p w:rsidR="53D2B266" w:rsidP="2076C1A1" w:rsidRDefault="53D2B266" w14:paraId="69601DD9" w14:textId="74C78EE1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3D2B26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Typescript to add static typing to React Components, improving code reliability, readability, and developer productivity. </w:t>
            </w:r>
            <w:r>
              <w:tab/>
            </w:r>
          </w:p>
          <w:p w:rsidR="04D63442" w:rsidP="2076C1A1" w:rsidRDefault="04D63442" w14:paraId="0CF6B6BD" w14:textId="7CCE67D6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a global engineering team</w:t>
            </w:r>
            <w:r w:rsidRPr="2076C1A1" w:rsidR="7BA31F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of 15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 for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 applications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high-quality, maintainable, and scalable codebases.</w:t>
            </w:r>
          </w:p>
          <w:p w:rsidR="49DE0C2B" w:rsidP="2076C1A1" w:rsidRDefault="49DE0C2B" w14:paraId="3D758E85" w14:textId="1B31C83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B9940A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the implementation of accessibility (a11y) standards within application modules, enhancing inclusivity for users with disabilities and aligning with industry regulations.</w:t>
            </w:r>
          </w:p>
          <w:p w:rsidR="49DE0C2B" w:rsidP="2076C1A1" w:rsidRDefault="49DE0C2B" w14:paraId="0ACF89CF" w14:textId="0BA1F8BC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Architected robust data-fetching layers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using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AJAX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principles,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manage asynchronous state, error handling, and API synchronization across the application.</w:t>
            </w:r>
          </w:p>
          <w:p w:rsidR="2E253F52" w:rsidP="2076C1A1" w:rsidRDefault="2E253F52" w14:paraId="2A71DF75" w14:textId="04E86F0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ES6 and JSX with react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development. Used Babel to compile JSX and ES6 into JavaScript. </w:t>
            </w:r>
            <w:r>
              <w:tab/>
            </w:r>
          </w:p>
          <w:p w:rsidR="20BD3FB9" w:rsidP="2076C1A1" w:rsidRDefault="20BD3FB9" w14:paraId="7E940792" w14:textId="687D3FA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05541691" w:rsidR="6D0C68F9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Implemented</w:t>
            </w:r>
            <w:r w:rsidRPr="05541691" w:rsidR="16673AEA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 xml:space="preserve"> </w:t>
            </w:r>
            <w:r w:rsidRPr="05541691" w:rsidR="62C3B9A6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UI interactions with OCI services like Object storage, Compute, Networking and more using custom react hooks to improve user experience.</w:t>
            </w:r>
          </w:p>
          <w:p w:rsidR="6F04FB42" w:rsidP="05541691" w:rsidRDefault="6F04FB42" w14:paraId="041E8E81" w14:textId="371FC185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Led the implementation of Scheduler for the advanced features in Java Management Service on OCI. </w:t>
            </w:r>
            <w:hyperlink r:id="Ra4cd80d89b0f413d">
              <w:r w:rsidRPr="05541691" w:rsidR="6F04FB42">
                <w:rPr>
                  <w:rStyle w:val="Hyperlink"/>
                  <w:rFonts w:ascii="Rubik" w:hAnsi="Rubik" w:eastAsia="Rubik" w:cs="Rubi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0"/>
                  <w:szCs w:val="20"/>
                  <w:lang w:val="en-US"/>
                </w:rPr>
                <w:t>Java Management Service</w:t>
              </w:r>
            </w:hyperlink>
          </w:p>
          <w:p w:rsidR="6F04FB42" w:rsidP="05541691" w:rsidRDefault="6F04FB42" w14:paraId="3E3313BC" w14:textId="105F1B5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Extensively used Git, 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>Bitbucket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 for version controlling and regularly pushed the code, reviewed, merged and deployed.</w:t>
            </w:r>
          </w:p>
          <w:p w:rsidR="00D11F2E" w:rsidP="20BD3FB9" w:rsidRDefault="00D11F2E" w14:paraId="555EEB19" w14:textId="3D9EB323">
            <w:pPr>
              <w:pStyle w:val="documentskn-mld9disp-blk"/>
              <w:pBdr>
                <w:top w:val="none" w:color="FF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BD3FB9" w:rsidR="72F0F16B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React Developer</w:t>
            </w:r>
          </w:p>
          <w:p w:rsidR="0094199E" w:rsidRDefault="00D11F2E" w14:paraId="1814C708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D11F2E" w:rsidP="2076C1A1" w:rsidRDefault="00D11F2E" w14:paraId="400CD03F" w14:textId="155D0B43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05/2019 - 10/2022</w:t>
            </w:r>
          </w:p>
          <w:p w:rsidR="2076C1A1" w:rsidP="2076C1A1" w:rsidRDefault="2076C1A1" w14:paraId="06D35F34" w14:textId="28F05A97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6CF624C9" w:rsidP="2076C1A1" w:rsidRDefault="6CF624C9" w14:paraId="15DDBEF2" w14:textId="22133E9B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embedded and standalone web applications using ReactJS,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RxJS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and NPM. </w:t>
            </w:r>
          </w:p>
          <w:p w:rsidR="6CF624C9" w:rsidP="2076C1A1" w:rsidRDefault="6CF624C9" w14:paraId="0DAECEBA" w14:textId="196A138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maintained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authentication and profile workflows (login, registration, consent, profile updates) for Bose Music and Bose Connect using Gigya RaaS. </w:t>
            </w:r>
          </w:p>
          <w:p w:rsidR="6CF624C9" w:rsidP="2076C1A1" w:rsidRDefault="6CF624C9" w14:paraId="265097DB" w14:textId="24123F92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 standalone React-based diagnostics/log utility for collecting client logs,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integrating with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backend decryption services, and returning readable outputs to users. </w:t>
            </w:r>
          </w:p>
          <w:p w:rsidR="6CF624C9" w:rsidP="2076C1A1" w:rsidRDefault="6CF624C9" w14:paraId="4E4FA960" w14:textId="420197D1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1F253417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Supported static website deployment using Next.js with Cloudflare Workers for redirect services.</w:t>
            </w:r>
          </w:p>
          <w:p w:rsidR="0B27C45E" w:rsidP="2076C1A1" w:rsidRDefault="0B27C45E" w14:paraId="347A31A8" w14:textId="4E9DF294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Utilized React.js and Redux to build scalable and maintainable front-end applications, 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performance and ensuring seamless user interactions across various devices and browsers. </w:t>
            </w:r>
          </w:p>
          <w:p w:rsidR="0B27C45E" w:rsidP="2076C1A1" w:rsidRDefault="0B27C45E" w14:paraId="1AE6CF4B" w14:textId="299BF31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4316D47E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Axios with ReactJS for making AJAX Calls. Worked on Webpack for build and webpack-dev-server. </w:t>
            </w:r>
          </w:p>
          <w:p w:rsidR="015E1573" w:rsidP="4316D47E" w:rsidRDefault="015E1573" w14:paraId="72B7C317" w14:textId="0A97FB08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4316D47E" w:rsidR="015E15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Architected a high-performance frontend foundation by integrating TanStack Router and Query for stateful navigation alongside Tailwind CSS for design system consistency, achieving near-instant page transitions and enhanced UI fluidity.</w:t>
            </w:r>
          </w:p>
          <w:p w:rsidR="20BD3FB9" w:rsidP="2076C1A1" w:rsidRDefault="20BD3FB9" w14:paraId="1000B168" w14:textId="64177DD1">
            <w:pPr>
              <w:pStyle w:val="documentskn-mld9ullinth-last-child1"/>
              <w:numPr>
                <w:ilvl w:val="0"/>
                <w:numId w:val="28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C044BD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optimization techniques, including code refactoring, to improve website performance and loading speed, resulting in enhanced user experience and increased site engagement. </w:t>
            </w:r>
            <w:r>
              <w:tab/>
            </w:r>
          </w:p>
          <w:p w:rsidR="0094199E" w:rsidP="2076C1A1" w:rsidRDefault="00D11F2E" w14:paraId="10FE2D10" w14:textId="430206CE">
            <w:pPr>
              <w:pStyle w:val="documentskn-mld9disp-blk"/>
              <w:pBdr>
                <w:top w:val="none" w:color="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76C1A1" w:rsidR="487CD4DC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Web Application Developer</w:t>
            </w:r>
          </w:p>
          <w:p w:rsidR="0094199E" w:rsidRDefault="00D11F2E" w14:paraId="01F6813C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76C1A1" w:rsidRDefault="00D11F2E" w14:paraId="43A8EF2F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05/2016 - 04/2019</w:t>
            </w:r>
          </w:p>
          <w:p w:rsidR="2076C1A1" w:rsidP="2076C1A1" w:rsidRDefault="2076C1A1" w14:paraId="799062D1" w14:textId="41936EAB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081D8278" w:rsidP="2076C1A1" w:rsidRDefault="081D8278" w14:paraId="100A5AB2" w14:textId="297FFB58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and enhanced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 cross-platform hybrid application used to control and configure Bose speakers. </w:t>
            </w:r>
          </w:p>
          <w:p w:rsidR="081D8278" w:rsidP="2076C1A1" w:rsidRDefault="081D8278" w14:paraId="754DEA1F" w14:textId="173E84B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UI features using jQuery, BackboneJS,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SwiperJS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IScrollJS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and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UnderscoreJS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081D8278" w:rsidP="2076C1A1" w:rsidRDefault="081D8278" w14:paraId="75B97CDE" w14:textId="5A3FFF4B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Android phone/watch notification controls to enable speaker actions from the notification bar. </w:t>
            </w:r>
          </w:p>
          <w:p w:rsidR="081D8278" w:rsidP="2076C1A1" w:rsidRDefault="081D8278" w14:paraId="11FDFF53" w14:textId="7D03DD9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WKWebView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improve iOS application performance. </w:t>
            </w:r>
          </w:p>
          <w:p w:rsidR="081D8278" w:rsidP="2076C1A1" w:rsidRDefault="081D8278" w14:paraId="78633D61" w14:textId="0E8ACCF1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Firebase Crashlytics for crash tracking and post-release quality improvements. </w:t>
            </w:r>
          </w:p>
          <w:p w:rsidR="081D8278" w:rsidP="2076C1A1" w:rsidRDefault="081D8278" w14:paraId="74BA05E4" w14:textId="4F11E612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native Android utility </w:t>
            </w:r>
            <w:r w:rsidRPr="2076C1A1" w:rsidR="0EBD5CC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speaker update workflows for test teams.</w:t>
            </w:r>
          </w:p>
          <w:p w:rsidR="20BD3FB9" w:rsidP="2076C1A1" w:rsidRDefault="20BD3FB9" w14:paraId="4B375694" w14:textId="27C50146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Implemented a POC</w:t>
            </w:r>
            <w:r w:rsidRPr="2076C1A1" w:rsidR="055A3355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Android and 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that leverages ReactJS concepts like hooks,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router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redux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and React Native concepts to create a Single Page Application </w:t>
            </w:r>
            <w:r w:rsidRPr="2076C1A1" w:rsidR="1DA9CB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which </w:t>
            </w:r>
            <w:r w:rsidRPr="2076C1A1" w:rsidR="19FFF4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interact</w:t>
            </w:r>
            <w:r w:rsidRPr="2076C1A1" w:rsidR="5E8573D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3A65DE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</w:t>
            </w:r>
            <w:r w:rsidRPr="2076C1A1" w:rsidR="18747B6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Next Generation Bose Speaker</w:t>
            </w:r>
            <w:r w:rsidRPr="2076C1A1" w:rsidR="6CEE0A9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.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  <w:t xml:space="preserve"> </w:t>
            </w:r>
          </w:p>
          <w:p w:rsidR="0094199E" w:rsidRDefault="00D11F2E" w14:paraId="48B36F57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Bose Corporation</w:t>
            </w:r>
            <w:r>
              <w:rPr>
                <w:rStyle w:val="span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Automation Engineer</w:t>
            </w:r>
          </w:p>
          <w:p w:rsidR="0094199E" w:rsidRDefault="00D11F2E" w14:paraId="170B3BDB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Bangalore, India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BD3FB9" w:rsidRDefault="00D11F2E" w14:paraId="62A1E374" w14:textId="4C56D7A1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07/2013 - 04/2016</w:t>
            </w:r>
          </w:p>
          <w:p w:rsidR="3D362752" w:rsidP="2076C1A1" w:rsidRDefault="3D362752" w14:paraId="252EE6B5" w14:textId="1244E057">
            <w:pPr>
              <w:pStyle w:val="documentskn-mld9ulli"/>
              <w:numPr>
                <w:ilvl w:val="0"/>
                <w:numId w:val="30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Designed end-to-end automation frameworks for device validation using Python (Squish) and C# (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SeeTest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), reducing regression effort by 85%.</w:t>
            </w:r>
          </w:p>
          <w:p w:rsidR="0094199E" w:rsidP="2076C1A1" w:rsidRDefault="00D11F2E" w14:paraId="2CC83122" w14:textId="584427E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2076C1A1" w:rsidR="00D11F2E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Built Windows-based E2E build testing solution, automating delivery pipeline to streamline initial quality gates and reduce human intervention.</w:t>
            </w:r>
          </w:p>
          <w:p w:rsidR="4C83C54D" w:rsidP="2076C1A1" w:rsidRDefault="4C83C54D" w14:paraId="00739B64" w14:textId="792DA0BC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Automated testing for Bose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hybrid applications across Android and iOS platforms. </w:t>
            </w:r>
          </w:p>
          <w:p w:rsidR="4C83C54D" w:rsidP="2076C1A1" w:rsidRDefault="4C83C54D" w14:paraId="7F4C0BBE" w14:textId="1CC2E86A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automation code in C# on the .NET framework using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SeeTest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4C83C54D" w:rsidP="2076C1A1" w:rsidRDefault="4C83C54D" w14:paraId="09F1FCCE" w14:textId="42A3B68D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4316D47E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test automation scripts in Python using Squish.</w:t>
            </w:r>
          </w:p>
          <w:p w:rsidR="4C83C54D" w:rsidP="2076C1A1" w:rsidRDefault="4C83C54D" w14:paraId="4304E6B1" w14:textId="1446EDF2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and enhanced keyword-driven automation frameworks. </w:t>
            </w:r>
          </w:p>
          <w:p w:rsidR="4C83C54D" w:rsidP="2076C1A1" w:rsidRDefault="4C83C54D" w14:paraId="52927F68" w14:textId="2A545429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Contributed to </w:t>
            </w: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Selendroid</w:t>
            </w:r>
            <w:r w:rsidRPr="1F253417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-based mobile test automation and end-to-end SDLC validation. </w:t>
            </w:r>
          </w:p>
          <w:p w:rsidR="0094199E" w:rsidP="2076C1A1" w:rsidRDefault="00D11F2E" w14:paraId="41E2872F" w14:textId="50A26CD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a Windows Forms-based end-to-end build testing solution, significantly reducing human intervention.</w:t>
            </w:r>
          </w:p>
        </w:tc>
      </w:tr>
    </w:tbl>
    <w:p w:rsidR="20BD3FB9" w:rsidP="20BD3FB9" w:rsidRDefault="20BD3FB9" w14:paraId="4A17F20C" w14:textId="70A8C177">
      <w:pPr>
        <w:spacing w:line="20" w:lineRule="auto"/>
        <w:rPr>
          <w:color w:val="FFFFFF" w:themeColor="background1" w:themeTint="FF" w:themeShade="FF"/>
          <w:sz w:val="2"/>
          <w:szCs w:val="2"/>
        </w:rPr>
      </w:pPr>
    </w:p>
    <w:p w:rsidR="0094199E" w:rsidRDefault="00D11F2E" w14:paraId="02614873" w14:textId="77777777">
      <w:pPr>
        <w:spacing w:line="20" w:lineRule="auto"/>
        <w:rPr>
          <w:rFonts w:ascii="Rubik" w:hAnsi="Rubik" w:eastAsia="Rubik" w:cs="Rubik"/>
          <w:color w:val="2A2A2A"/>
          <w:sz w:val="20"/>
          <w:szCs w:val="20"/>
        </w:rPr>
      </w:pPr>
      <w:r>
        <w:rPr>
          <w:color w:val="FFFFFF"/>
          <w:sz w:val="2"/>
        </w:rPr>
        <w:t>.</w:t>
      </w:r>
    </w:p>
    <w:p w:rsidR="0094199E" w:rsidRDefault="00D11F2E" w14:paraId="45A7547D" w14:textId="77777777">
      <w:pPr>
        <w:spacing w:line="14" w:lineRule="exact"/>
      </w:pPr>
      <w:r>
        <w:rPr>
          <w:color w:val="FFFFFF"/>
          <w:sz w:val="2"/>
        </w:rPr>
        <w:t>#HRJ#47d6559b-6e56-4fe7-bc0d-f8ea9cde44df#</w:t>
      </w:r>
    </w:p>
    <w:sectPr w:rsidR="0094199E">
      <w:headerReference w:type="default" r:id="rId8"/>
      <w:pgSz w:w="12240" w:h="15840" w:orient="portrait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F2E" w:rsidRDefault="00D11F2E" w14:paraId="4AA88519" w14:textId="77777777">
      <w:pPr>
        <w:spacing w:line="240" w:lineRule="auto"/>
      </w:pPr>
      <w:r>
        <w:separator/>
      </w:r>
    </w:p>
  </w:endnote>
  <w:endnote w:type="continuationSeparator" w:id="0">
    <w:p w:rsidR="00D11F2E" w:rsidRDefault="00D11F2E" w14:paraId="2BC5B33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charset w:val="00"/>
    <w:family w:val="auto"/>
    <w:pitch w:val="default"/>
    <w:sig w:usb0="00000000" w:usb1="00000000" w:usb2="00000000" w:usb3="00000000" w:csb0="00000001" w:csb1="00000000"/>
    <w:embedRegular w:fontKey="{DB89E666-D591-4E09-8BC7-BF7B3012BDEA}" r:id="rId1"/>
    <w:embedBold w:fontKey="{610DCA0F-52B9-4037-BF3A-311678134476}" r:id="rId2"/>
    <w:embedItalic w:fontKey="{180DE4ED-11A5-49B5-81B6-A0FBAC7FBAFF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F2E" w:rsidRDefault="00D11F2E" w14:paraId="579EC65E" w14:textId="77777777">
      <w:pPr>
        <w:spacing w:line="240" w:lineRule="auto"/>
      </w:pPr>
      <w:r>
        <w:separator/>
      </w:r>
    </w:p>
  </w:footnote>
  <w:footnote w:type="continuationSeparator" w:id="0">
    <w:p w:rsidR="00D11F2E" w:rsidRDefault="00D11F2E" w14:paraId="33F645E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94199E" w:rsidRDefault="00D11F2E" w14:paraId="382C3BA8" w14:textId="77777777">
    <w:r>
      <w:rPr>
        <w:noProof/>
      </w:rPr>
      <w:drawing>
        <wp:anchor distT="0" distB="0" distL="114300" distR="114300" simplePos="0" relativeHeight="251658240" behindDoc="0" locked="0" layoutInCell="1" allowOverlap="1" wp14:anchorId="46031D7E" wp14:editId="0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399" cy="10058400"/>
          <wp:effectExtent l="0" t="0" r="0" b="0"/>
          <wp:wrapNone/>
          <wp:docPr id="100004" name="Picture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HScNPtLjFaKofw" int2:id="kkhWjHh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41447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65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fd1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5a0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f35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1ab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f07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ae36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d8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384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0218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6ea5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6e4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7bf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00000001"/>
    <w:lvl w:ilvl="0" w:tplc="C90C67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202A44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049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8C58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6085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2E79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2C91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52A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AEAF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9047DE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66F2E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66D6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7C62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EC0A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FC5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F80C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124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F40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BC695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4CEC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5A0B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7C02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36C1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D466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F809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056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F0FE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EDC6F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86AFA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DAB1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0C43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C73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9863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C62C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D46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D04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6FA6C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0A6CB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CE13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F8A0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5C44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8C8F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701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AA7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8AD7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A56CF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CBA86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28E5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3C15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5401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A073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A49C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8EE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B83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A3CAFC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85044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F6A2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C2CF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AC50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6E7D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F4A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64D4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6C93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4A884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ABE37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897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E4B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240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C03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186D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12B9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2CAC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408410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E6E77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FE0A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A79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BAB8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2C0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FAF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F210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08B0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DA667F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A5AC5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920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2442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9A7E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ACB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EC6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F26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06C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FE01E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6161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D89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0ACC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E4A1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CE11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064F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3060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16AF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044F73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95324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9A4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8E7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0A4F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EA40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EAC3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1CF7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304D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D02A8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82CCA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882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144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D29B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AD3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CA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986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26AA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620CF5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E305A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AE0A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A0A0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AC08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6EA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D86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0047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68D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D4C088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D3AC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460C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BA0E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E0B9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2ED1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827E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8E8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E8C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3E494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50CE7B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8431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7CF9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CED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1A7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2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DC25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506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026C50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9F4A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9C9A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1271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084C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D4A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F6D7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067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F45F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8D08F6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1F6C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78F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7C11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7C0E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3211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706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DCF6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0C02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B28E6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49218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522A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981F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322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7EE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98DC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D871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760B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85F237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0BBEF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C62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B0A6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2E3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BE15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48EE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520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A9B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BAD061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7F9849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66B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D06D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4A6D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C82B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292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E1F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AB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4536C0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EB6E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5031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7075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F6F3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428F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0C46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E8F4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FC9D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C7E646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E8AE7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E87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EAC6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7047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CCF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08DB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A27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B6A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C4A8E0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A28E5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8499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6C4C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8D6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74C3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52DD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504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16FE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01BCE1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0B23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EA4D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1A7E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CF0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6257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AEBD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EA4C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909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18805E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CBCF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76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20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9A7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2A4D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E871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705E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625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hybridMultilevel"/>
    <w:tmpl w:val="0000001B"/>
    <w:lvl w:ilvl="0" w:tplc="83F023F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C8A3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A64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CA4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AAA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00D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C080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AA06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D086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hybridMultilevel"/>
    <w:tmpl w:val="0000001C"/>
    <w:lvl w:ilvl="0" w:tplc="DFE28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D8EB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267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743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03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4C14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F8B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40A5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B888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1D"/>
    <w:lvl w:ilvl="0" w:tplc="F42CEA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91C0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6833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BE38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8494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D6B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4C83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7076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7C7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E"/>
    <w:multiLevelType w:val="hybridMultilevel"/>
    <w:tmpl w:val="0000001E"/>
    <w:lvl w:ilvl="0" w:tplc="B3DCA4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A563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ECB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ACD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66F9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CA64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2C2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6AAA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40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621885876">
    <w:abstractNumId w:val="0"/>
  </w:num>
  <w:num w:numId="2" w16cid:durableId="1121918451">
    <w:abstractNumId w:val="1"/>
  </w:num>
  <w:num w:numId="3" w16cid:durableId="1842046399">
    <w:abstractNumId w:val="2"/>
  </w:num>
  <w:num w:numId="4" w16cid:durableId="2039501767">
    <w:abstractNumId w:val="3"/>
  </w:num>
  <w:num w:numId="5" w16cid:durableId="521865826">
    <w:abstractNumId w:val="4"/>
  </w:num>
  <w:num w:numId="6" w16cid:durableId="802382886">
    <w:abstractNumId w:val="5"/>
  </w:num>
  <w:num w:numId="7" w16cid:durableId="1470780027">
    <w:abstractNumId w:val="6"/>
  </w:num>
  <w:num w:numId="8" w16cid:durableId="561133691">
    <w:abstractNumId w:val="7"/>
  </w:num>
  <w:num w:numId="9" w16cid:durableId="483741376">
    <w:abstractNumId w:val="8"/>
  </w:num>
  <w:num w:numId="10" w16cid:durableId="960112908">
    <w:abstractNumId w:val="9"/>
  </w:num>
  <w:num w:numId="11" w16cid:durableId="173424417">
    <w:abstractNumId w:val="10"/>
  </w:num>
  <w:num w:numId="12" w16cid:durableId="1540168106">
    <w:abstractNumId w:val="11"/>
  </w:num>
  <w:num w:numId="13" w16cid:durableId="2132898528">
    <w:abstractNumId w:val="12"/>
  </w:num>
  <w:num w:numId="14" w16cid:durableId="1137258816">
    <w:abstractNumId w:val="13"/>
  </w:num>
  <w:num w:numId="15" w16cid:durableId="1075781105">
    <w:abstractNumId w:val="14"/>
  </w:num>
  <w:num w:numId="16" w16cid:durableId="1163199316">
    <w:abstractNumId w:val="15"/>
  </w:num>
  <w:num w:numId="17" w16cid:durableId="506872501">
    <w:abstractNumId w:val="16"/>
  </w:num>
  <w:num w:numId="18" w16cid:durableId="121264642">
    <w:abstractNumId w:val="17"/>
  </w:num>
  <w:num w:numId="19" w16cid:durableId="703945601">
    <w:abstractNumId w:val="18"/>
  </w:num>
  <w:num w:numId="20" w16cid:durableId="653410760">
    <w:abstractNumId w:val="19"/>
  </w:num>
  <w:num w:numId="21" w16cid:durableId="788623888">
    <w:abstractNumId w:val="20"/>
  </w:num>
  <w:num w:numId="22" w16cid:durableId="1133671082">
    <w:abstractNumId w:val="21"/>
  </w:num>
  <w:num w:numId="23" w16cid:durableId="240913241">
    <w:abstractNumId w:val="22"/>
  </w:num>
  <w:num w:numId="24" w16cid:durableId="215818821">
    <w:abstractNumId w:val="23"/>
  </w:num>
  <w:num w:numId="25" w16cid:durableId="743376733">
    <w:abstractNumId w:val="24"/>
  </w:num>
  <w:num w:numId="26" w16cid:durableId="201874">
    <w:abstractNumId w:val="25"/>
  </w:num>
  <w:num w:numId="27" w16cid:durableId="1513372242">
    <w:abstractNumId w:val="26"/>
  </w:num>
  <w:num w:numId="28" w16cid:durableId="483930592">
    <w:abstractNumId w:val="27"/>
  </w:num>
  <w:num w:numId="29" w16cid:durableId="592205079">
    <w:abstractNumId w:val="28"/>
  </w:num>
  <w:num w:numId="30" w16cid:durableId="3737719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9E"/>
    <w:rsid w:val="00174252"/>
    <w:rsid w:val="006D45F8"/>
    <w:rsid w:val="0094199E"/>
    <w:rsid w:val="00A9ED6D"/>
    <w:rsid w:val="00D11F2E"/>
    <w:rsid w:val="015E1573"/>
    <w:rsid w:val="018B4699"/>
    <w:rsid w:val="01F1CE9A"/>
    <w:rsid w:val="0241422F"/>
    <w:rsid w:val="03401F5C"/>
    <w:rsid w:val="034AF817"/>
    <w:rsid w:val="03A4246C"/>
    <w:rsid w:val="03A65DE6"/>
    <w:rsid w:val="04D63442"/>
    <w:rsid w:val="04E4812A"/>
    <w:rsid w:val="05541691"/>
    <w:rsid w:val="055A3355"/>
    <w:rsid w:val="05917A1E"/>
    <w:rsid w:val="062D6ABB"/>
    <w:rsid w:val="07C05966"/>
    <w:rsid w:val="081D8278"/>
    <w:rsid w:val="0882F4CE"/>
    <w:rsid w:val="08D80CA9"/>
    <w:rsid w:val="0A70A2F9"/>
    <w:rsid w:val="0ACE57E1"/>
    <w:rsid w:val="0ACF56F2"/>
    <w:rsid w:val="0B27C45E"/>
    <w:rsid w:val="0B6934A7"/>
    <w:rsid w:val="0B7B4C1E"/>
    <w:rsid w:val="0C465A31"/>
    <w:rsid w:val="0C475094"/>
    <w:rsid w:val="0CCDC968"/>
    <w:rsid w:val="0CE371C1"/>
    <w:rsid w:val="0D0CA7B0"/>
    <w:rsid w:val="0D4F9BB1"/>
    <w:rsid w:val="0D5BB0AA"/>
    <w:rsid w:val="0D7ACD7B"/>
    <w:rsid w:val="0EBD5CC2"/>
    <w:rsid w:val="0F23A858"/>
    <w:rsid w:val="0FFBA212"/>
    <w:rsid w:val="101FC7BB"/>
    <w:rsid w:val="1048E732"/>
    <w:rsid w:val="116A69C0"/>
    <w:rsid w:val="118FDB9E"/>
    <w:rsid w:val="12637623"/>
    <w:rsid w:val="127D23A0"/>
    <w:rsid w:val="12C4268D"/>
    <w:rsid w:val="12DD2D9C"/>
    <w:rsid w:val="142EBE68"/>
    <w:rsid w:val="146E94A6"/>
    <w:rsid w:val="149720B1"/>
    <w:rsid w:val="14A0AA64"/>
    <w:rsid w:val="14CCBE73"/>
    <w:rsid w:val="14DBF733"/>
    <w:rsid w:val="15534202"/>
    <w:rsid w:val="16673AEA"/>
    <w:rsid w:val="1723EB84"/>
    <w:rsid w:val="17403E6F"/>
    <w:rsid w:val="1782DF37"/>
    <w:rsid w:val="17CE1DA9"/>
    <w:rsid w:val="18102107"/>
    <w:rsid w:val="18747B6E"/>
    <w:rsid w:val="18CAFC80"/>
    <w:rsid w:val="197E0108"/>
    <w:rsid w:val="19D60E43"/>
    <w:rsid w:val="19FFF443"/>
    <w:rsid w:val="1A5300C8"/>
    <w:rsid w:val="1A72F271"/>
    <w:rsid w:val="1B438872"/>
    <w:rsid w:val="1C044BDE"/>
    <w:rsid w:val="1C61DCA8"/>
    <w:rsid w:val="1CDE4D7F"/>
    <w:rsid w:val="1D8605AF"/>
    <w:rsid w:val="1DA9CB1E"/>
    <w:rsid w:val="1E32767F"/>
    <w:rsid w:val="1E669722"/>
    <w:rsid w:val="1E85E742"/>
    <w:rsid w:val="1EB363B8"/>
    <w:rsid w:val="1ED11F20"/>
    <w:rsid w:val="1ED6EA45"/>
    <w:rsid w:val="1F253417"/>
    <w:rsid w:val="1F75D999"/>
    <w:rsid w:val="200D09B1"/>
    <w:rsid w:val="200E1C33"/>
    <w:rsid w:val="20212318"/>
    <w:rsid w:val="20309867"/>
    <w:rsid w:val="20686A98"/>
    <w:rsid w:val="2076C1A1"/>
    <w:rsid w:val="20A3F77D"/>
    <w:rsid w:val="20BD3FB9"/>
    <w:rsid w:val="20E33EC0"/>
    <w:rsid w:val="20FA340E"/>
    <w:rsid w:val="2156B58A"/>
    <w:rsid w:val="21E1CA93"/>
    <w:rsid w:val="21E2E476"/>
    <w:rsid w:val="2381C851"/>
    <w:rsid w:val="247FE98B"/>
    <w:rsid w:val="249DDD5E"/>
    <w:rsid w:val="2550335F"/>
    <w:rsid w:val="255E90CB"/>
    <w:rsid w:val="25FF33D6"/>
    <w:rsid w:val="264C91D7"/>
    <w:rsid w:val="26BDC000"/>
    <w:rsid w:val="28396E6B"/>
    <w:rsid w:val="29253DFC"/>
    <w:rsid w:val="29AAE548"/>
    <w:rsid w:val="2B1B85A4"/>
    <w:rsid w:val="2B38B413"/>
    <w:rsid w:val="2C13566A"/>
    <w:rsid w:val="2CBFD0D1"/>
    <w:rsid w:val="2CFADF1A"/>
    <w:rsid w:val="2D0DC68A"/>
    <w:rsid w:val="2D5F88AA"/>
    <w:rsid w:val="2D8C3D57"/>
    <w:rsid w:val="2E14D36A"/>
    <w:rsid w:val="2E253F52"/>
    <w:rsid w:val="2E8A5BF5"/>
    <w:rsid w:val="2FDE2AEB"/>
    <w:rsid w:val="30615643"/>
    <w:rsid w:val="3117E723"/>
    <w:rsid w:val="313343F0"/>
    <w:rsid w:val="31D3BAEB"/>
    <w:rsid w:val="334A2CEA"/>
    <w:rsid w:val="33C81141"/>
    <w:rsid w:val="33CB4200"/>
    <w:rsid w:val="342F0B7E"/>
    <w:rsid w:val="34A3DAF4"/>
    <w:rsid w:val="356090F4"/>
    <w:rsid w:val="35B57CDE"/>
    <w:rsid w:val="364F2639"/>
    <w:rsid w:val="36F0E603"/>
    <w:rsid w:val="3740CB63"/>
    <w:rsid w:val="37A5D256"/>
    <w:rsid w:val="37FA8698"/>
    <w:rsid w:val="3810126D"/>
    <w:rsid w:val="39D48B4E"/>
    <w:rsid w:val="3A62EEF2"/>
    <w:rsid w:val="3B561FB8"/>
    <w:rsid w:val="3C0DF0B0"/>
    <w:rsid w:val="3C2D149E"/>
    <w:rsid w:val="3D29F4BC"/>
    <w:rsid w:val="3D362752"/>
    <w:rsid w:val="3DE5FDE2"/>
    <w:rsid w:val="3FCB846A"/>
    <w:rsid w:val="40160211"/>
    <w:rsid w:val="40163B04"/>
    <w:rsid w:val="402A628A"/>
    <w:rsid w:val="403587E0"/>
    <w:rsid w:val="40BAA71D"/>
    <w:rsid w:val="40FBC23E"/>
    <w:rsid w:val="41EA0E07"/>
    <w:rsid w:val="41FC9B65"/>
    <w:rsid w:val="4255D374"/>
    <w:rsid w:val="4316D47E"/>
    <w:rsid w:val="4344CCBF"/>
    <w:rsid w:val="43877796"/>
    <w:rsid w:val="438A8A0D"/>
    <w:rsid w:val="441E5D39"/>
    <w:rsid w:val="445302E5"/>
    <w:rsid w:val="455804BE"/>
    <w:rsid w:val="4612816F"/>
    <w:rsid w:val="471F34F9"/>
    <w:rsid w:val="487CD4DC"/>
    <w:rsid w:val="48961E1E"/>
    <w:rsid w:val="4911E395"/>
    <w:rsid w:val="499EA557"/>
    <w:rsid w:val="49C8BD30"/>
    <w:rsid w:val="49DE0C2B"/>
    <w:rsid w:val="4AB7D891"/>
    <w:rsid w:val="4ACB22E4"/>
    <w:rsid w:val="4B03BE5F"/>
    <w:rsid w:val="4B046B13"/>
    <w:rsid w:val="4B777AD9"/>
    <w:rsid w:val="4C83C54D"/>
    <w:rsid w:val="4D87C253"/>
    <w:rsid w:val="4DA61636"/>
    <w:rsid w:val="4E1BAC0F"/>
    <w:rsid w:val="4EAA29FE"/>
    <w:rsid w:val="4F9E53E4"/>
    <w:rsid w:val="50B1B326"/>
    <w:rsid w:val="513C7A85"/>
    <w:rsid w:val="52735D06"/>
    <w:rsid w:val="539AB123"/>
    <w:rsid w:val="53D2B266"/>
    <w:rsid w:val="543192C5"/>
    <w:rsid w:val="5522A927"/>
    <w:rsid w:val="552CDE17"/>
    <w:rsid w:val="55529F65"/>
    <w:rsid w:val="56954D6A"/>
    <w:rsid w:val="56E7D167"/>
    <w:rsid w:val="574181F3"/>
    <w:rsid w:val="5811B781"/>
    <w:rsid w:val="583BB66F"/>
    <w:rsid w:val="591C57B5"/>
    <w:rsid w:val="5A2E8B39"/>
    <w:rsid w:val="5A52F9B0"/>
    <w:rsid w:val="5AFAF459"/>
    <w:rsid w:val="5B0B0F5D"/>
    <w:rsid w:val="5B42CF28"/>
    <w:rsid w:val="5B9940A3"/>
    <w:rsid w:val="5C7752E4"/>
    <w:rsid w:val="5E222FD0"/>
    <w:rsid w:val="5E8573D6"/>
    <w:rsid w:val="5EBB7484"/>
    <w:rsid w:val="5FB3E7E7"/>
    <w:rsid w:val="61D9FA46"/>
    <w:rsid w:val="62C3B9A6"/>
    <w:rsid w:val="63104F52"/>
    <w:rsid w:val="645F84A8"/>
    <w:rsid w:val="650598EC"/>
    <w:rsid w:val="6553756E"/>
    <w:rsid w:val="6555A68B"/>
    <w:rsid w:val="659AE532"/>
    <w:rsid w:val="66BD91D2"/>
    <w:rsid w:val="67843BC9"/>
    <w:rsid w:val="67B8C4D6"/>
    <w:rsid w:val="68353117"/>
    <w:rsid w:val="68E81C38"/>
    <w:rsid w:val="69005753"/>
    <w:rsid w:val="69F0F228"/>
    <w:rsid w:val="6AE4BE98"/>
    <w:rsid w:val="6B3143A6"/>
    <w:rsid w:val="6BC28CE1"/>
    <w:rsid w:val="6C0DEB05"/>
    <w:rsid w:val="6CC2D412"/>
    <w:rsid w:val="6CEE0A90"/>
    <w:rsid w:val="6CF624C9"/>
    <w:rsid w:val="6D054E1C"/>
    <w:rsid w:val="6D0C68F9"/>
    <w:rsid w:val="6D9298D2"/>
    <w:rsid w:val="6E207E9E"/>
    <w:rsid w:val="6E5136A3"/>
    <w:rsid w:val="6F04FB42"/>
    <w:rsid w:val="6F7589A7"/>
    <w:rsid w:val="6FC3C976"/>
    <w:rsid w:val="72BBCE57"/>
    <w:rsid w:val="72F0F16B"/>
    <w:rsid w:val="7334DF69"/>
    <w:rsid w:val="73FA5C6B"/>
    <w:rsid w:val="744C903A"/>
    <w:rsid w:val="748A9F76"/>
    <w:rsid w:val="7492E4E7"/>
    <w:rsid w:val="74DD9F0E"/>
    <w:rsid w:val="75C605AC"/>
    <w:rsid w:val="7611FDA2"/>
    <w:rsid w:val="768B8211"/>
    <w:rsid w:val="76B8173A"/>
    <w:rsid w:val="76CC056B"/>
    <w:rsid w:val="76D141A2"/>
    <w:rsid w:val="7763B356"/>
    <w:rsid w:val="785BDE40"/>
    <w:rsid w:val="790F1F42"/>
    <w:rsid w:val="794A725F"/>
    <w:rsid w:val="7B1193CA"/>
    <w:rsid w:val="7BA31F98"/>
    <w:rsid w:val="7C26BC2D"/>
    <w:rsid w:val="7C2F6887"/>
    <w:rsid w:val="7CA22151"/>
    <w:rsid w:val="7CB97ABC"/>
    <w:rsid w:val="7D3077F6"/>
    <w:rsid w:val="7DA8A0CF"/>
    <w:rsid w:val="7E05F4F0"/>
    <w:rsid w:val="7EAA6D47"/>
    <w:rsid w:val="7EAE8187"/>
    <w:rsid w:val="7F01E990"/>
    <w:rsid w:val="7FA4CD26"/>
    <w:rsid w:val="7FB295F2"/>
    <w:rsid w:val="7FCE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611E"/>
  <w15:docId w15:val="{927E5A96-7EB0-4190-BA7F-ADC5B6C1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/>
    </w:rPr>
  </w:style>
  <w:style w:type="paragraph" w:styleId="documentskn-mld9fontsize" w:customStyle="1">
    <w:name w:val="document_skn-mld9_fontsize"/>
    <w:basedOn w:val="Normal"/>
    <w:rPr>
      <w:sz w:val="20"/>
      <w:szCs w:val="20"/>
    </w:rPr>
  </w:style>
  <w:style w:type="character" w:styleId="documentskn-mld9left-box" w:customStyle="1">
    <w:name w:val="document_skn-mld9_left-box"/>
    <w:basedOn w:val="DefaultParagraphFont"/>
  </w:style>
  <w:style w:type="paragraph" w:styleId="documentskn-mld9parent-containercntc-sec" w:customStyle="1">
    <w:name w:val="document_skn-mld9_parent-container_cntc-sec"/>
    <w:basedOn w:val="Normal"/>
  </w:style>
  <w:style w:type="paragraph" w:styleId="documentskn-mld9firstparagraph" w:customStyle="1">
    <w:name w:val="document_skn-mld9_firstparagraph"/>
    <w:basedOn w:val="Normal"/>
  </w:style>
  <w:style w:type="paragraph" w:styleId="div" w:customStyle="1">
    <w:name w:val="div"/>
    <w:basedOn w:val="Normal"/>
  </w:style>
  <w:style w:type="paragraph" w:styleId="documentskn-mld9addressulli" w:customStyle="1">
    <w:name w:val="document_skn-mld9_address_ul_li"/>
    <w:basedOn w:val="Normal"/>
    <w:rPr>
      <w:b/>
      <w:bCs/>
    </w:rPr>
  </w:style>
  <w:style w:type="character" w:styleId="documentskn-mld9cntc-secspan" w:customStyle="1">
    <w:name w:val="document_skn-mld9_cntc-sec_span"/>
    <w:basedOn w:val="DefaultParagraphFont"/>
  </w:style>
  <w:style w:type="paragraph" w:styleId="documentskn-mld9addressullinth-last-child1" w:customStyle="1">
    <w:name w:val="document_skn-mld9_address_ul_li_nth-last-child(1)"/>
    <w:basedOn w:val="Normal"/>
  </w:style>
  <w:style w:type="paragraph" w:styleId="documentskn-mld9parent-containersection" w:customStyle="1">
    <w:name w:val="document_skn-mld9_parent-container_section"/>
    <w:basedOn w:val="Normal"/>
  </w:style>
  <w:style w:type="paragraph" w:styleId="documentskn-mld9heading" w:customStyle="1">
    <w:name w:val="document_skn-mld9_heading"/>
    <w:basedOn w:val="Normal"/>
  </w:style>
  <w:style w:type="paragraph" w:styleId="documentskn-mld9sectiontitle" w:customStyle="1">
    <w:name w:val="document_skn-mld9_sectiontitle"/>
    <w:basedOn w:val="Normal"/>
    <w:pPr>
      <w:spacing w:line="320" w:lineRule="atLeast"/>
    </w:pPr>
    <w:rPr>
      <w:sz w:val="28"/>
      <w:szCs w:val="28"/>
    </w:rPr>
  </w:style>
  <w:style w:type="character" w:styleId="documentskn-mld9sectiontitleCharacter" w:customStyle="1">
    <w:name w:val="document_skn-mld9_sectiontitle Character"/>
    <w:basedOn w:val="DefaultParagraphFont"/>
    <w:rPr>
      <w:caps w:val="0"/>
      <w:sz w:val="28"/>
      <w:szCs w:val="28"/>
    </w:rPr>
  </w:style>
  <w:style w:type="paragraph" w:styleId="documentleft-boxinfoparatable" w:customStyle="1">
    <w:name w:val="document_left-box_infoparatable"/>
    <w:basedOn w:val="Normal"/>
  </w:style>
  <w:style w:type="paragraph" w:styleId="documentleft-boxskliSecparagraphfirstparagraph" w:customStyle="1">
    <w:name w:val="document_left-box_skliSec_paragraph_firstparagraph"/>
    <w:basedOn w:val="Normal"/>
  </w:style>
  <w:style w:type="paragraph" w:styleId="documentskliSecsinglecolumn" w:customStyle="1">
    <w:name w:val="document_skliSec_singlecolumn"/>
    <w:basedOn w:val="Normal"/>
  </w:style>
  <w:style w:type="character" w:styleId="span" w:customStyle="1">
    <w:name w:val="span"/>
    <w:basedOn w:val="DefaultParagraphFont"/>
    <w:rPr>
      <w:bdr w:val="none" w:color="auto" w:sz="0" w:space="0"/>
      <w:vertAlign w:val="baseline"/>
    </w:rPr>
  </w:style>
  <w:style w:type="character" w:styleId="documentinfoSecfieldp" w:customStyle="1">
    <w:name w:val="document_infoSec_field_p"/>
    <w:basedOn w:val="DefaultParagraphFont"/>
  </w:style>
  <w:style w:type="paragraph" w:styleId="documentskn-mld9ullinth-last-child1" w:customStyle="1">
    <w:name w:val="document_skn-mld9_ul_li_nth-last-child(1)"/>
    <w:basedOn w:val="Normal"/>
  </w:style>
  <w:style w:type="character" w:styleId="documentskn-mld9ullinth-last-child1Character" w:customStyle="1">
    <w:name w:val="document_skn-mld9_ul_li_nth-last-child(1) Character"/>
    <w:basedOn w:val="DefaultParagraphFont"/>
  </w:style>
  <w:style w:type="paragraph" w:styleId="documentleft-boxskliSecparagraph" w:customStyle="1">
    <w:name w:val="document_left-box_skliSec_paragraph"/>
    <w:basedOn w:val="Normal"/>
  </w:style>
  <w:style w:type="paragraph" w:styleId="documentskn-mld9ulli" w:customStyle="1">
    <w:name w:val="document_skn-mld9_ul_li"/>
    <w:basedOn w:val="Normal"/>
  </w:style>
  <w:style w:type="paragraph" w:styleId="documentskn-mld9disp-blk" w:customStyle="1">
    <w:name w:val="document_skn-mld9_disp-blk"/>
    <w:basedOn w:val="Normal"/>
  </w:style>
  <w:style w:type="character" w:styleId="documentskn-mld9txt-bold" w:customStyle="1">
    <w:name w:val="document_skn-mld9_txt-bold"/>
    <w:basedOn w:val="DefaultParagraphFont"/>
    <w:rPr>
      <w:b/>
      <w:bCs/>
    </w:rPr>
  </w:style>
  <w:style w:type="character" w:styleId="documentmiddleleftcell" w:customStyle="1">
    <w:name w:val="document_middleleftcell"/>
    <w:basedOn w:val="DefaultParagraphFont"/>
  </w:style>
  <w:style w:type="paragraph" w:styleId="documentmiddleleftcellParagraph" w:customStyle="1">
    <w:name w:val="document_middleleftcell Paragraph"/>
    <w:basedOn w:val="Normal"/>
    <w:pPr>
      <w:pBdr>
        <w:right w:val="single" w:color="404040" w:sz="8" w:space="0"/>
      </w:pBdr>
    </w:pPr>
  </w:style>
  <w:style w:type="character" w:styleId="documentmiddlerightcell" w:customStyle="1">
    <w:name w:val="document_middlerightcell"/>
    <w:basedOn w:val="DefaultParagraphFont"/>
  </w:style>
  <w:style w:type="character" w:styleId="documentskn-mld9right-box" w:customStyle="1">
    <w:name w:val="document_skn-mld9_right-box"/>
    <w:basedOn w:val="DefaultParagraphFont"/>
  </w:style>
  <w:style w:type="paragraph" w:styleId="documentskn-mld9parent-containername-sec" w:customStyle="1">
    <w:name w:val="document_skn-mld9_parent-container_name-sec"/>
    <w:basedOn w:val="Normal"/>
  </w:style>
  <w:style w:type="paragraph" w:styleId="documentskn-mld9name" w:customStyle="1">
    <w:name w:val="document_skn-mld9_name"/>
    <w:basedOn w:val="Normal"/>
    <w:pPr>
      <w:spacing w:line="720" w:lineRule="atLeast"/>
    </w:pPr>
    <w:rPr>
      <w:sz w:val="72"/>
      <w:szCs w:val="72"/>
    </w:rPr>
  </w:style>
  <w:style w:type="character" w:styleId="documentskn-mld9nameCharacter" w:customStyle="1">
    <w:name w:val="document_skn-mld9_name Character"/>
    <w:basedOn w:val="DefaultParagraphFont"/>
    <w:rPr>
      <w:b w:val="0"/>
      <w:bCs w:val="0"/>
      <w:sz w:val="72"/>
      <w:szCs w:val="72"/>
    </w:rPr>
  </w:style>
  <w:style w:type="paragraph" w:styleId="gap-btn-hidden" w:customStyle="1">
    <w:name w:val="gap-btn-hidden"/>
    <w:basedOn w:val="Normal"/>
    <w:rPr>
      <w:vanish/>
    </w:rPr>
  </w:style>
  <w:style w:type="paragraph" w:styleId="documentskn-mld9right-boxsectionnth-child1section" w:customStyle="1">
    <w:name w:val="document_skn-mld9_right-box_section_nth-child(1) + section"/>
    <w:basedOn w:val="Normal"/>
  </w:style>
  <w:style w:type="paragraph" w:styleId="documentskn-mld9right-boxsinglecolumn" w:customStyle="1">
    <w:name w:val="document_skn-mld9_right-box_singlecolumn"/>
    <w:basedOn w:val="Normal"/>
  </w:style>
  <w:style w:type="paragraph" w:styleId="p" w:customStyle="1">
    <w:name w:val="p"/>
    <w:basedOn w:val="Normal"/>
  </w:style>
  <w:style w:type="paragraph" w:styleId="documentskn-mld9expr-secparagraph" w:customStyle="1">
    <w:name w:val="document_skn-mld9_expr-sec_paragraph"/>
    <w:basedOn w:val="Normal"/>
    <w:pPr>
      <w:pBdr>
        <w:top w:val="none" w:color="auto" w:sz="0" w:space="15"/>
      </w:pBdr>
    </w:pPr>
  </w:style>
  <w:style w:type="character" w:styleId="documentskn-mld9txt-capitalize" w:customStyle="1">
    <w:name w:val="document_skn-mld9_txt-capitalize"/>
    <w:basedOn w:val="DefaultParagraphFont"/>
    <w:rPr>
      <w:caps w:val="0"/>
    </w:rPr>
  </w:style>
  <w:style w:type="table" w:styleId="documentskn-mld9parent-container" w:customStyle="1">
    <w:name w:val="document_skn-mld9_parent-container"/>
    <w:basedOn w:val="TableNormal"/>
    <w:tblPr/>
  </w:style>
  <w:style w:type="paragraph" w:styleId="ListParagraph">
    <w:uiPriority w:val="34"/>
    <w:name w:val="List Paragraph"/>
    <w:basedOn w:val="Normal"/>
    <w:qFormat/>
    <w:rsid w:val="20BD3F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76C1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0b1665095486439a" /><Relationship Type="http://schemas.openxmlformats.org/officeDocument/2006/relationships/hyperlink" Target="https://catalog-education.oracle.com/ords/certview/sharebadge?id=EDBF48CB5E95ACD14678169D50947189DC9F12BF93B1EC2C3BAA112ABE2A5212" TargetMode="External" Id="R4208b34f539048bb" /><Relationship Type="http://schemas.openxmlformats.org/officeDocument/2006/relationships/hyperlink" Target="https://catalog-education.oracle.com/ords/certview/sharebadge?id=8932B2C1B86970FA0A4A58DB223AC2760A1989F0DC0FA1D71A32D61A1ECE1B78" TargetMode="External" Id="Reca7d66859344314" /><Relationship Type="http://schemas.openxmlformats.org/officeDocument/2006/relationships/hyperlink" Target="https://livelabs.oracle.com/cdn/developer/java-management-advanced-features/workshops/tenancy/index.html?customTrackingParam=:ow:lp:cpo::::RC_WWMK211125P00013:llid=3202&amp;lab=view-and-manage-scheduled-tasks" TargetMode="External" Id="Ra4cd80d89b0f413d" /><Relationship Type="http://schemas.openxmlformats.org/officeDocument/2006/relationships/hyperlink" Target="https://www.linkedin.com/in/satishsarakanam/" TargetMode="External" Id="Ref8fd0612fcc4aee" /><Relationship Type="http://schemas.openxmlformats.org/officeDocument/2006/relationships/hyperlink" Target="https://satishsarakanam.github.io/" TargetMode="External" Id="R9dee8422ee63453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SATISH SARAKANAM</dc:title>
  <lastModifiedBy>Satish Sarakanam</lastModifiedBy>
  <revision>6</revision>
  <dcterms:created xsi:type="dcterms:W3CDTF">2026-04-03T04:16:00.0000000Z</dcterms:created>
  <dcterms:modified xsi:type="dcterms:W3CDTF">2026-04-09T19:59:54.5255502Z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47d6559b-6e56-4fe7-bc0d-f8ea9cde44df</vt:lpwstr>
  </property>
  <property fmtid="{D5CDD505-2E9C-101B-9397-08002B2CF9AE}" pid="3" name="x1ye=0">
    <vt:lpwstr>zJ8AAB+LCAAAAAAABAAUmrWW40AQRT9IgZhCkcXMysTMrK/f2WQy67Snqt+71zZDYegPwUkM5giex3CchAiewkkEIhico2lfsRJZ979iXrMFnU15fZ1YljZ0AzRK522Omq8TUYU6RgwOgWTVUg6rIEJElHtyD9EiGUmED4Se+k0ZIfVL0F+7YzLWdOx8TD4OA3nOA3kA//N3SwyFfSJvGZJXWmIRz4qWzX2yIwgUplKSJVZuaT7P352mxRze6sl</vt:lpwstr>
  </property>
  <property fmtid="{D5CDD505-2E9C-101B-9397-08002B2CF9AE}" pid="4" name="x1ye=1">
    <vt:lpwstr>CNoLDNMsRM9TFJZNB0mIspKr2SH10Gu7yBsxVODSZREFjNbyrhiqB1haXfRn+ne1KEZkrabV+PQsmIM1UugdxSHSifd8PhTDKA02iHhDar6AZv/FOSIIgq/32zoDlZ+2tlsKR+uEg8XV/2jDqtZ5Giddmyji2JjJuSnQBs0Pr9iL+uSpEEJkEpEI8wiaGCUd/Fkn/26ZIDXnmrKn9bcT6B3QAy4su3PGzsGVCEVMM0OcJ8IQ7jALsZA6ZpYHBJQ</vt:lpwstr>
  </property>
  <property fmtid="{D5CDD505-2E9C-101B-9397-08002B2CF9AE}" pid="5" name="x1ye=10">
    <vt:lpwstr>owMJcfsRz14Ox+ctSLWIRFX13pcf6VYGsAO6blgHwljgDd2yTzqXyBypslGHAwxHYJyVdv6vx8twdTgjEu0CQxHy0wyPX7AVnpLbgpfrNP9L87OfjOZvUwcX4x4eqnLWzLlyLQ+cbJWwWGLi8U1l55ZN/hL+H3w8ZTUOFY3+sFHac9NP5DL6Q2qbxRrVw696/mVRObeyrzfMzRIlf5qcHvbQLgdkRJl8+qXRX6+ILF4YlTC/dQlhWLb0Y1SiIZK</vt:lpwstr>
  </property>
  <property fmtid="{D5CDD505-2E9C-101B-9397-08002B2CF9AE}" pid="6" name="x1ye=100">
    <vt:lpwstr>kMoVDofrI/L1FugkKC5ZaYRNuszkmAguFcO01HPHlQtfaZBo27IvWb5gZyq5xThTfmBJSJRCU5I2MAFN/PTZ3N8+jLJVcrh1KiTGxMEyrVuXGFcjHoK3vB+vBSF7CX+pmQ4Qbp1lXE8ob314N2ERidyN0FJIERsG0I9Dndks3ykCZkm5o4G4gtGWahlRLMmoffIl7afAeidRs1POhFyHsSVG6ac+92U46rACFW0g+mNHwl5hbjZENOr4CL3Ufwp</vt:lpwstr>
  </property>
  <property fmtid="{D5CDD505-2E9C-101B-9397-08002B2CF9AE}" pid="7" name="x1ye=101">
    <vt:lpwstr>dGdToZjcyB8wTVJyfGn+7jBCs/7u8SlL8WbYr+0g9LwUpR3e+5P4wFd1tKZBsJ9aX/Vpe/oQDFTfI8x0pM5IIWBjibJ5eK+MWvqFJZZyq7m1/oiETKAEisRlnd4uj3h6nO2rG/bL5in5/JF8sufaQNh/8Rrjx9pXo7KsHsvC4fqYNgHiKQEmY+tLxw+hnvvDLMAime86bW/YYwq8PnKI3vtLS2s3CkQ4lYJBwHR14sdNvXbH/l9x+SriF0vZx9j</vt:lpwstr>
  </property>
  <property fmtid="{D5CDD505-2E9C-101B-9397-08002B2CF9AE}" pid="8" name="x1ye=102">
    <vt:lpwstr>R4UCIq4bb3f/hUw4UIJuujhDGkgO/6EwbfGZw0/rwlX8MPPN5BCWoU8ayT09Wf/RRWC6GGn4oG8vlLLVfMXb/ulR1gmt7O9kEKiO+XQ7LRle0nbzAgvOmjgvwopBI4QZw9apWtmvfUEySAUjNSY4n3wA9TuSKcWiTSMfJv+N2p7va5b/odRgxqcNlkefCIf7Z49KqmlNak94AZHZ5l5ud4ttx4ujqclMxikHj7MxRfnd9r+3tE6BrELTbpy5dLe</vt:lpwstr>
  </property>
  <property fmtid="{D5CDD505-2E9C-101B-9397-08002B2CF9AE}" pid="9" name="x1ye=103">
    <vt:lpwstr>57ds8eZXKzxnUIdZd4jliUg944tagj7veeF8rDaA1nhtYh4cG6ZYl263T7kIFSAEj1noodYoNr93x5xtJO7RfsNJ5X9iqdX+57T7VlN5BBLKXKY0B+ykBJZKooIHbDSMbJ8ihyh/jkN/7RLVM3EsYn+E1jS6IiRE32t3eJcDeyLp3SizUEWV50CnqC6/7cZqDNIsqkZ41OQK4sANP44tvWgNB6HZKpQUJz3oWRA2HEHf635YX+pCOw+9FGlGpWG</vt:lpwstr>
  </property>
  <property fmtid="{D5CDD505-2E9C-101B-9397-08002B2CF9AE}" pid="10" name="x1ye=104">
    <vt:lpwstr>flkVTeZjQGR9OM30qwK8EuuYIjsOFzedaa48WB5+0ujzUyKuyN7a+Xlimbts/rTAglvIiVc1ZYRwyTcvwwwpkExfovWxJSwYeUv+Kf45aKnLwklQCJwWalvk63nFnFe2sS6z3QPoUrryzfmTbOYqumfIiEBCwaLT7NKm+r3oqH6je2Jms8rYM7M/suTXu0R2C9k5k1+29WGezHcLZbFgLpwD30Y555d+ts8UagHOMVTBt3YMbsKJhnoeA2O/BY6</vt:lpwstr>
  </property>
  <property fmtid="{D5CDD505-2E9C-101B-9397-08002B2CF9AE}" pid="11" name="x1ye=105">
    <vt:lpwstr>I09zrHIw/0XLbffXZJr85PWE78Iyto/Nw16O96y1mm9bWqfj2E13j7YU6cpNmXTP2cMeMVsvyrdYXWl9LLrdUDVxo8zmUdfzgobkFA7kdEIXsCiUxhWW2Q/A5uUXa8dDDtYkdas47kRzf3R/jnrJ6KNvIJeY3zviI5Jcnwh1CAo4geX6IqqjhTqeEBghlsAWNtOa+1mjHG58ygUogOZlT9B1Adm7JcmJUERbhb3b2YiB/dvlxxaNuS40AHUH6HT</vt:lpwstr>
  </property>
  <property fmtid="{D5CDD505-2E9C-101B-9397-08002B2CF9AE}" pid="12" name="x1ye=106">
    <vt:lpwstr>rLTN8eqZZ871Oz+Dl4HGjO2Y6pv9wNymsnmxENkbslUpKASFNIYSdBWCZBLw1z1D2GMLUV6e9R/tXIujS8iFSDh/KDPq2veqC7m6GPCSrJ7iqU+QPeFz4HavPhF2ACoI0VQqGUTEgNYjX3d7VfXwsR8zguJHrmVHL++r9WPj7diGN2egyP4+jIBOwE5u8Dv7nSbzE8l/IP32njSz07eRJVq1rt90/tUGojvH9YXmjPUY/qjJDP32GakhEbTQSln</vt:lpwstr>
  </property>
  <property fmtid="{D5CDD505-2E9C-101B-9397-08002B2CF9AE}" pid="13" name="x1ye=107">
    <vt:lpwstr>Q2Lyiq+DZZNDPHOQRl6+z0udqmdMN5hbcBdxl987WOKIeN3jX7H5LQGukayfeDAfWzXknoFsuKUIhVl2nFOqn75AjuY7jARyi9UVcG2voBBf0wepeD7ElhSly9mRoeFt3P2VnXg0WXx721CbmFh3Y+xBNxKwob7qGjPeyg84WbWyusp1Ttv/p5hUdM8iSmdIcW8vJXVLQANFyOqrNVtX6e+0X8Dgku6VsWx6Mxx7gJvkAykfIIcVH4LP2lipKP1</vt:lpwstr>
  </property>
  <property fmtid="{D5CDD505-2E9C-101B-9397-08002B2CF9AE}" pid="14" name="x1ye=108">
    <vt:lpwstr>jTf4RwjSD9PcJ9TuMk1ifZd1o2eA3Al7o9E45OApEL1upRouUAV/DYi8XCOBujw6GRynAz/aAjSAaNyCel8jjmwVu1D3EW75Jlida9rvnhdyzBJiX6QpX56EKKr/vSInmzEsMJASiQNASONwB1oX4OshU45e60svrzN+jotyd53kbMzKHEaJZrVlqXqLaX8qqLVfCcVnj2mrfDlRoAsgros/tNWigyEwCaDHx7SwJ7BIMVBJzlalBOnEGj1Jiur</vt:lpwstr>
  </property>
  <property fmtid="{D5CDD505-2E9C-101B-9397-08002B2CF9AE}" pid="15" name="x1ye=109">
    <vt:lpwstr>anCVorMJMjQH9AKhTGkRVxaRWZUZpc+ykZQFTF1DfXZW9T1hqhuDRqiUGWhZXSIpOYc1SyFS8UEZU3Vzc9w3gnNZIA7hYiVcfiEu3dTr+imhNKz5VBbu+AwBFd7C+CC6sYko3q9xCvK5MT7FTqT6zw/fMb2FdhlRZediOM8H62WvcM78fYftGxUF9x2r7/o6xYYSrivdsuUFOxR7tiN8HTjZYYGH/3JPaffhx2OqgCgsX06RzThN+oZa2Kbo0g2</vt:lpwstr>
  </property>
  <property fmtid="{D5CDD505-2E9C-101B-9397-08002B2CF9AE}" pid="16" name="x1ye=11">
    <vt:lpwstr>dLlrYUD1N+VxQfjzpv8miCMdkWTYotfcVHsQTVuKbKNSl29Cis1TRjacGGC0Ctd9Ezr0XRjS9VGBLmmbWB5joIMz+3sQGkw+ynKx3WlIq5vqV+ByEKyQdBTPVNcBDLb9zXREFzMwwSvXmYE8Ic/KAnLkZO3CRrwtA2w6NSxeAEoshq+XxGiEjFlp40E7+gtXcCsReMllsmKBhP9LtXSvoKwZDDHI2lmgpxmcvxvTDzW43v8yY0qSq/r1PXni1Aa</vt:lpwstr>
  </property>
  <property fmtid="{D5CDD505-2E9C-101B-9397-08002B2CF9AE}" pid="17" name="x1ye=110">
    <vt:lpwstr>/rN8pfRodUGmJcuivb8j/3T8q1znDRDLXMVeE5nN6je3WbEGlsqTwhY4pPH3iYIUdIBQj530UbIKppioKblftSx7D05AysdyY8OT4GFdhTgqPHIx/JgTyRQ2U/lzfgsUngDkRtIk8uroRj+64Hnz+vKzOjr7m7WzFOXMDfmdhneElSMe8zcKSATayGKp4J3KunLzbwyVoIiQcyTBlPaS+MyuFgUgSG3UvvMCax9E8/0n2skw++QI73DOkbpnkvy</vt:lpwstr>
  </property>
  <property fmtid="{D5CDD505-2E9C-101B-9397-08002B2CF9AE}" pid="18" name="x1ye=111">
    <vt:lpwstr>UJHRly2/p5zUel5qORSIjQYSjMqnqiVea1TP01x77ZUmPqPTp1x6T6/I1gjvUfXMz0BNXw+kzzIw+1vr+9rTQoRKOyYzwdGO1yKrHJAHIqyD1d/VcdtUTPVbpraqBI6XZlfcaDt6Lrv7UrxvrcQe44CFbkUcIAwFm4zjdv08fpgzmZnuhgM/6y1MEgdSgW1/4pjpjhMl7dbcukvXGnHN8nqnchBSAi9oW8gyQrb2Bgtba9qgQT74QzeLII3kEQD</vt:lpwstr>
  </property>
  <property fmtid="{D5CDD505-2E9C-101B-9397-08002B2CF9AE}" pid="19" name="x1ye=112">
    <vt:lpwstr>aY13hS8oOx1xbvmtFVGBdNM2tDuEOo35AsqSLo0FnynoBTCaGItE81Wfe7kaeMKMiHab7Mr0JF7lG5XzFwgdoyZh+GjLM1bOlTxAu9id8xa7zD25o0CfKebTqxRnJ0b7zW6mqBYUPIGtdavBAn4uhN/v2i7aTVGJpfsaWPuDc7TFatkRx1/nD/dC0r8iZU6iFibrk4+1O31wOZ4UFOl7mqUJzs3j3wfh+ws4UjnfqTcJQFm+5COAt2/nuqI3b58</vt:lpwstr>
  </property>
  <property fmtid="{D5CDD505-2E9C-101B-9397-08002B2CF9AE}" pid="20" name="x1ye=113">
    <vt:lpwstr>BsRLq8hLJIt/a9IoSUsI3qge3/3xZjVil1O2CxITGOn5qlF7sdGaD/QTmyGrq+XZqXj4dZbdr9DhjJxW1n0dOgZzjX2FdKji1corqHyZrnvgszy3vPzHlCZtOQOh5CuprgrN4U8RpvifurEtr0Zj52W0HQCsYaL5e7yYiw+Ws2J4+qDOrkxWeZvziMYwPIQ0mzS0q0Y32zXNt8vmIFJOKfE2DAcA9MW0sYKe6ONy6IZtE7AsAzS2lhA5w356Bgy</vt:lpwstr>
  </property>
  <property fmtid="{D5CDD505-2E9C-101B-9397-08002B2CF9AE}" pid="21" name="x1ye=114">
    <vt:lpwstr>tf/ze27JJJ48R5hJjizh3b18CqfuAFx+pTnHkapInzweqMvPPxO5LzxpuuKhCibnefza1nBrNnti9kg/7i4m+ikMXnfiOEHyob2tKy6GtIj8MbGmVVhKPYFtdmMyWYqtJeQa95ZYX1PVyadBh5fB3H4dHZy1UPoYudx1ivpMF3fRhrB+/mSjHG4h3VlxtdStjgj8FwJfQagHgNi1Cjn/yXyuSJrF7EzJUeEA16qLP97abOH0U24xuLv7WE0RjHD</vt:lpwstr>
  </property>
  <property fmtid="{D5CDD505-2E9C-101B-9397-08002B2CF9AE}" pid="22" name="x1ye=115">
    <vt:lpwstr>W2ilL8QTswgvuAxcAOMqNmraH8G0tVQgjTdRx+PCozoqPzwsMzW7N6MR9hiiBYpfYOJn353URrFROf3gxanxTg16UDBXNHWXZLwF5S/IaCHyRLnw9Pf3q+SCNk28CEgTgBmE08CCJoSlWK1k4pRiX5naInKXawDUBkPrAh44Sfb2+wdjXEAmGxDrSiNZCQj5+r2fb0jxkvYkctP44t+SDeFCo0Iuet+vi41IT5yygQbf92ycbluZm9QFPg1Qn2w</vt:lpwstr>
  </property>
  <property fmtid="{D5CDD505-2E9C-101B-9397-08002B2CF9AE}" pid="23" name="x1ye=116">
    <vt:lpwstr>N6nqmJgdVQkd6ShhchBwuZrBw3gCvpKwHK/MUR7LqkAuCO4WuOQZFCu39rcGPBFWWwtOHelz8Qnl/XYDTgFDFfLtiYhp45IYEfkrmAr7zi2WtBWMOyLr2Lm5gy10XNcP+6YnTx475M8d1V3HivcQ+hqhrUL7gFXDrLn7SRJuUU6/yyCMw4xhkVQ3cvdAMw8WkAo+SZXDcGsd6eiOWsixBR5sONO6JC6KQeTD/Tf4YJxbTSXfCt9u2Ph9mI/me1P</vt:lpwstr>
  </property>
  <property fmtid="{D5CDD505-2E9C-101B-9397-08002B2CF9AE}" pid="24" name="x1ye=117">
    <vt:lpwstr>bBKTYrflq3vqC4c8FYecsiZKm6TUp8lOMzkO+36lE1WgdsS90kmK4Zl2d09R+cbj4MgRufmJ+uFKpemkq9z7vIn+kUg7cRBjjVy88qSoBkm0cvsvlpH2vXgMgayKiKLRhlzguAmURt050KFHP1E0s6YBe/mav3Ung32Na8RHxhElbBmT5PPk0yUp5WeKk6q4BvBopX2NOK3iCznO8TZ4SCg004f7zGzMFiTD9qNLHAzSBBKzq+wSE72BKUQMMPX</vt:lpwstr>
  </property>
  <property fmtid="{D5CDD505-2E9C-101B-9397-08002B2CF9AE}" pid="25" name="x1ye=118">
    <vt:lpwstr>xx/U5SwjC7880TXVm2ME8Ge3HN9PpkPO7HVqvJuBoTS8i8UeVIgETmjqkMnrb7imPOmHDkvVgARB7awCrWpTuv5cxQpPgCNDdgBZqHmd0slClnQF6JxHqjKwpkcaCbQYkuLjfPlbZlA3eYMIKVItCkBk8Kcb5aTB8e6NpbQdss4Z6Zm5fdDh1M2DXtMG25aHP4osdHjeJ+2A7ZepYzkf5uJCNKcjpeJIt9FboSz7ZeG260bSiuYURJ1kxGADB3r</vt:lpwstr>
  </property>
  <property fmtid="{D5CDD505-2E9C-101B-9397-08002B2CF9AE}" pid="26" name="x1ye=119">
    <vt:lpwstr>9IRxBH5BO0AgQ9DVNRLGS5YM/2dOVooRnUPsEpI5LgbsbWIzy5obhb+OdCtk7iY1ANAsXG5zdJDSxW+DFQjZxRtwH8ofcaG0Hs8LyxoBllRP/d8dF8Al6oTFBcmKFdo2MslpplqyNL8E0NsDHdYepukc1Rwu1IP3B/6CRwc9Fa8O7KcFBwuJ+2qXIs3OKuR+nm0iBveY5maI84YJZsthgvL9iSvlsHDnoVQbJmTHYWPjOL5frV+KCm2OYaw17Cb</vt:lpwstr>
  </property>
  <property fmtid="{D5CDD505-2E9C-101B-9397-08002B2CF9AE}" pid="27" name="x1ye=12">
    <vt:lpwstr>fxxKY5sZIuQSKtEO/Kb0l7/4BkhiqNrIYUDLmSucjuuh7yT69HPn53fWmM6vILK9bsaM4U9xWkZmf907fzHJcabivFbkcHPO2cC6Tv2vvfFR/mG3SQbfYsB0NABR8NOsY+yPX7VlyoJJNW4cCYGcXGLq6QCbB8q53Gd4Vw6qKBIH9taiocGZo59HtP3XaPS0bnUg3su2gWEEZWZLRIAULpqckLItIbjfr0HEF00gGwkIY6oBzJafiX8kXKPhlxS</vt:lpwstr>
  </property>
  <property fmtid="{D5CDD505-2E9C-101B-9397-08002B2CF9AE}" pid="28" name="x1ye=120">
    <vt:lpwstr>MI6PE8zas/DdbxDI1puJ5aJrzrwz1Bvem/SU5GrSEFSwH+48eCmnf6PtLo8JGIyrWa1B2608+sbd1D1zh929dV7SyWLgrNss0T/jkeJJEx0X5mbs/xYImJHVrazKE6OI74yVs9Qg6fbD3N4dXIp2ua2ScGdL3ycEPzW+LQ2v0V8M08pfSfFkLAwG0TVVvrBvQL5L7sRcoNv4T47LNPGUjc9a5SN5NrWJfSlhF7nozCzvRBjPcBLdH5XRXKOCOUs</vt:lpwstr>
  </property>
  <property fmtid="{D5CDD505-2E9C-101B-9397-08002B2CF9AE}" pid="29" name="x1ye=121">
    <vt:lpwstr>xvga5XnQCgVy5aKmGA72oGR8gg0NopRT+nkRRT82I1bj4qSCZ4JcDTa/TecLTigaBVHwPfHVy84GTR62WNcT5V35581x4uQIapRaC75wPpMfCizdjtZAfkvZ4LNeghmrduEdcTXbIWIvtbn4oPerUT4r7lmAIxtdT0FJC8+/LvDjhVRg6kAMEuABr9cAaLGShD7y1kdc86Xlj0kyevKCuxrDTCdkCagTH8a8PjFx16hwsnDoR+2PYUTPk0Wa4nO</vt:lpwstr>
  </property>
  <property fmtid="{D5CDD505-2E9C-101B-9397-08002B2CF9AE}" pid="30" name="x1ye=122">
    <vt:lpwstr>bRaQZDMKOhIKaRVT6923F9RLVdbNBD8bnpQRIMU/MQCOMHIPoTeCL8m3szPwARJxkBaTyoE3TWfbKziBhdjqk3/hh8b/zWbwdJbtEJaDimSBvlDFgFTwIeflb7dm55/5sUJ/EXL20+oQKaPEM4EiyF6+MNNo1HFLX6EgmA8aECbP2TpJkfIg+I624jNcQGfW93eubmlxZneyL5Ui+C7cKzH1lEl2TA/DxGxykEax+HWYLAiL9T5N3eObBKTsEWO</vt:lpwstr>
  </property>
  <property fmtid="{D5CDD505-2E9C-101B-9397-08002B2CF9AE}" pid="31" name="x1ye=123">
    <vt:lpwstr>naTQvBcUAc9zMkIPHdo/Av6zG2i9UjKRPoq3Cg+PEudbFK8VEw5dmdjQCubHZDlEn6VYCw2PsepyBqzxqFjesIx0/D5MTq5LpG8KlYKjvqosHp5yZ9LU+vGOcRsZ5qflIWTP4MBK7/HYvH5vS7OgtXpvkwqRUcSJK2UWU1hEthKanS8whLmBkqlaR7NPj6k/YidyEPF/SNedAh+s+d3VDJAs6p7tKfxBMecc5kGgh8Bvzncqqv8+mxrEGDajjt6</vt:lpwstr>
  </property>
  <property fmtid="{D5CDD505-2E9C-101B-9397-08002B2CF9AE}" pid="32" name="x1ye=124">
    <vt:lpwstr>F0Z7MyV/d5Dg3GVqzwo79iJh8+Gv6ecLVvWA5uUITgapEBaHtpTSmofoHNwE8jHMP44Qet22zY/27lqrkaNtz6BOfdskfjrGIM7EBBmKHj+16gxA2XuTa1M1NoxGEWT6Q+wHVJnzNxE65+lBSSAQTfG1GcjLOm93/ZDU/sX8TTLGSjBI8GNluasWCa3OFRx/WuSIDnsKmVJLEaruu0QxtC6aRVLQkwPTCFphNraTlPBHfH5tikozNwMgSzldj4b</vt:lpwstr>
  </property>
  <property fmtid="{D5CDD505-2E9C-101B-9397-08002B2CF9AE}" pid="33" name="x1ye=125">
    <vt:lpwstr>qp8SSX8I1x3o16FTmK/nln9FIFx7/dn5hAWL8rbDe/K3Pw6I1Tb2Rqmbv+Kt3vz8XNZ57o2PMec+Z4HzTAuagZPqV2/eLSH1Gm09hVq5eJUrP5XvhBkwKTtIs8Ge+V1uKhRE5qAKogSHQD6plzpV/pk0rREolr42MgShaYvdDeItVALg/VgWQL8pQ2BS5fzMMtY3QBZli8bafPTF28BmsPagWpXY768PXC3rlnFGIK/3ARWn5Hge9la5VeHlbS9</vt:lpwstr>
  </property>
  <property fmtid="{D5CDD505-2E9C-101B-9397-08002B2CF9AE}" pid="34" name="x1ye=126">
    <vt:lpwstr>HX2K/OH/Wgf+mgiR9uF5O6Xiv6Jwz86jL9XiqGR3w8GQcbD+Ri/LurROk7wSVRXFfydTF8/fdZWfuA5lZbzJqIlrfqQhv7lWFc239kMKZk3QmJqXPcCCwPARhWIhCrzhp8hsgtnQaL/WZ/9J6m3f4FVibJq4vKOzYzrVREZ74xv+TR9EM+kGNxQchY9uSgWH+Ew6m3SgAUJvVL1XGnGKTqtkqq38Eu0+gJ9PqbwiZT5c1nse/Lm4XofBbQe3p6P</vt:lpwstr>
  </property>
  <property fmtid="{D5CDD505-2E9C-101B-9397-08002B2CF9AE}" pid="35" name="x1ye=127">
    <vt:lpwstr>Xj5U+tDWjtc8O0UzGr3gcZis8PKz9pDDFqSZryHCZUvQiY5KpEhgy0QFXD3n3Jm/ZY2rBzLHiGO8emCF7bLVqOYj6+QVwkPOeQ8ySABB8oUQqUnhsRXJ1bV8fye/+W/Uauf7zs2y5MqCCwq/pTLbmtdg9MhOPUaA0hG1lOB7pjKOg2Eg01cSV/8CL/ermwJGtYA8hAfvTl6pgsXraxD9c0jRDX1kDmXt9oZlsMJJRtAkueLlj3idgRk178Aihxh</vt:lpwstr>
  </property>
  <property fmtid="{D5CDD505-2E9C-101B-9397-08002B2CF9AE}" pid="36" name="x1ye=128">
    <vt:lpwstr>8qnpGyDofUXkNCDPfZrOojLoB8E/JfSRZD67y/n8YCof6I+cwRem61unBeGSOsmYMTqqzLjbadZcID92+EBsgv6ACexB6DPdoSySFFKwyEDoKrXVmP/moRQhkDGpgVk6Hy4UAy9hJSZXZcJk2/YCIeA1MBnszMMNZ2QVnEeflKtgJvl9GnCZdWT9RE1NJP3kKPMX5/nCsHDZwAAvSZjfL5pnZ/wgwcv3msJSWdPps5NXECGsr04S0C/u7ee8pPm</vt:lpwstr>
  </property>
  <property fmtid="{D5CDD505-2E9C-101B-9397-08002B2CF9AE}" pid="37" name="x1ye=129">
    <vt:lpwstr>za0PPn+3/7ddtc+EMtMJiNkgRXKqPlEsUKnKcbI7fRPeCdzqwtZjyx40hjb0QUKRI14GY9LM7YdjsHfUcz7aEIVejI/fBUO0VKtgZkLShSNJzzntDd08o14TiCtEYjwhqhLA7N7bhJpmFXIg/OusNVxz3k22Z/AvHHNPa6oM7IFZDrTOhryMsM2M2VHCcRAcVvatnNCkNEnLr+3gtMLtt3lEpnLH3HsjiYWzWjLKgqBXl/RoAsR5LLQkkf/P9v9</vt:lpwstr>
  </property>
  <property fmtid="{D5CDD505-2E9C-101B-9397-08002B2CF9AE}" pid="38" name="x1ye=13">
    <vt:lpwstr>tecLmgswHuc4H4GpF/gaioIhnO2oAubIJdm/HbBAEKp5TOf4h1LzHgeQQ+/MHqIr9EA1wGleLUGBqI5rKDcB7+0LFCpKul4p8V/dug90zQRvLwJdxYXAnQTUYOTg/gPqM2q9UBZnQYC2fBqrml0XJkbp5d0gtTX8lB/yAZJEsYFjwdiNQ81EtJ48b0KR+J8XXjzxqU8dB+I5JPafDxAInaP0A5fK6lhsDwtcSVahj47zhBrZIT9ivV2NYgRLAJI</vt:lpwstr>
  </property>
  <property fmtid="{D5CDD505-2E9C-101B-9397-08002B2CF9AE}" pid="39" name="x1ye=130">
    <vt:lpwstr>f2T2QP1Z4G4wA/MQDa3PebD4yxc33/hXjGM2RySs1XgoiqzwKh2F6JpVhMLDSKVe+MMXH6PK4njHZ/NMVdK3V9F5JJljzfQuD8tr7K0R9BU6S/nG0ABnxm8zaHkdtmmMAcvk3r6Y0HiFIPErmnKJlVurJXaOy/67SUmoXIpgzDEb3Gh7yoPb+/NlQzv5giNVsk3YELwMBS/z+/qtwOZHd8buFIYzIg/DUpSLMfqv4UiHZJHUCPzwfr1O+A0G0QF</vt:lpwstr>
  </property>
  <property fmtid="{D5CDD505-2E9C-101B-9397-08002B2CF9AE}" pid="40" name="x1ye=131">
    <vt:lpwstr>+n6YbkqZHbkcw4TkZ4dONscP4GdlwkHB1tpdI1yWh6f0kc/3X67FOit0ZQLt5A1xMsnWVzaqZh/xflld+58zhyaStZZrE/jKuVSvB2xLbh8gZEMuVKm6auDmZegKyPUQv6j7oBvbzsn+5nRrAN8GhEq3gw8Xx5yt4uqJDWudum8EJG0zmmDOfuFIcIt0yeH9sQxlRAqf0YD/G5It2tgBvhqPzjNCYHiAwuuJWvi2zTMnFVpPBtfMnFNgvdiFPqy</vt:lpwstr>
  </property>
  <property fmtid="{D5CDD505-2E9C-101B-9397-08002B2CF9AE}" pid="41" name="x1ye=132">
    <vt:lpwstr>HIWSo2s3CrZ20WLWdrlGGQJ83GP1xpFwy5Vqxq/WqY254OEMEOTnI0uiusjo7NENTkkn5ue2ktXkML7hZ0+Kn+1frdzsbyMd0BuIJzeU/Gf8/NzWm6Q20IMgPwUHRjKgwSWFatGgjWgACM/Px50boxUWCpNtevPNj12aoSnQ1y3/kMR/PUPV9z4mwvTgXoTwcxMnk46HjRjQ8JzmMcRAJuUeggLdVzT7FGf6uSL6s2oUs38e4kY85tk2wYOUTsr</vt:lpwstr>
  </property>
  <property fmtid="{D5CDD505-2E9C-101B-9397-08002B2CF9AE}" pid="42" name="x1ye=133">
    <vt:lpwstr>6riVatZyAjcEmwiyptZoAvoILl8Gq8P+f73K23kjm/MsxyQ+56AVv0vyahZ3aJosOwv2eE8DIzrW8H6hsexVHqS8aWWK9/uorQ9Z9ETMzAWQNaFbpyvOHIwo+zboQBX+h3d+qTLrs2psoOJiv68JrcG8aHaBBngXATljRQkibx0Ll73VYBWUb+/nxPD/2Z46f019F562tKhRF0Q+iIKfiFWQkZ5COnHP26x+3dgxR2WetOVU4aVLDKXWG4+iPF/</vt:lpwstr>
  </property>
  <property fmtid="{D5CDD505-2E9C-101B-9397-08002B2CF9AE}" pid="43" name="x1ye=134">
    <vt:lpwstr>q9o+z0i8+Ar+Uq3fuB/DZL4Ontd9G1a+hB2OZSbAvRWDccduGEtOZ6l9k6OH7cQadBguFW7nveK+qYe9F6kmMbQ04Xiyn7Y/WKUhWMec2E+1fJkxhL65KfbtMUmHge88jc2lCggzzno0tSwjkvS2rg/ZGDrH6d5EZjr9NlC9HLaqdzCoLfObxyMm0QvrqzoW+PrQ0DFFO0fL8888YeFb6xZ/cLhdH+ipbfq7VllWdKliIYh0mncYz7sO80FG5g2</vt:lpwstr>
  </property>
  <property fmtid="{D5CDD505-2E9C-101B-9397-08002B2CF9AE}" pid="44" name="x1ye=135">
    <vt:lpwstr>lCs1QoTTuUeMI8jZEwIHnam8+J2C1Q9lJPV82IvwwFR49kMraZd9APO2Ne2x7W+pNjkADb/nO+HOnmNcj82nFoetlcT9Et+pCnJRStggDp/P8/vxqXXe38ZWPaOCDCvG3dINYkTawXTN2lwHG1GQ0nLC8K/JdVc45J4aP6O91vBcFIG1X3BJprCXGaw2pUPD2hDRhGjloXGOPDBbhmwRGTvlV50Rw78IoNFUhQh5S+RKgI2YX2aRH+39JGTJSfz</vt:lpwstr>
  </property>
  <property fmtid="{D5CDD505-2E9C-101B-9397-08002B2CF9AE}" pid="45" name="x1ye=136">
    <vt:lpwstr>uLIE8NSdMQ63Ql8HdoanPdxwAPP3S0FV/8qi6XPVKa03qDyORn9qQwPIHtcObuxxUq1Vsj1ZsAxHMCYHJYar9Nsvm04edWu4/ngi5fz6CUXfH0D+HSSnZ3jFfJpvYdqmdr0EcEWkETq2Xrt66qe4cwedRopzrwzuEijjN5DPz4F9EqY8vYtmWvrei5ogUaGtQaE7LM0yv57PIkESGjQGI3AV/TxXFGw7Pu1YQsbKaqPVvITRppKymyJqlREbS3O</vt:lpwstr>
  </property>
  <property fmtid="{D5CDD505-2E9C-101B-9397-08002B2CF9AE}" pid="46" name="x1ye=137">
    <vt:lpwstr>R/rLVwsAJXWoqb8LwzHROF5G62vXt406spEjm3PGG9MAPpk4uK6d0eDmjBi4fDWItxaQn5lTSQFfNwm+T+/Qjp3BmsTk7cf/qDXdrgHZjslYrjhpVqGmq+Aargsx/d5h5WRMhSsAmtMaSvwkNf6HlS9isRY1ddda/ornh+ZX45/m08l207oTnViZ1QgHCpWLjkAYtU8f4kw6Y8mBaGdZKe0XDydM25qZ/5+bvXkERXJ2otWfoaVJ01A6MrNiv6j</vt:lpwstr>
  </property>
  <property fmtid="{D5CDD505-2E9C-101B-9397-08002B2CF9AE}" pid="47" name="x1ye=138">
    <vt:lpwstr>w5jw6w1d/DK5pncq6bwm86FeGi9DlEh1xX8JSS5tp1dV8vTDcCSAxYg002nxRGXRbTr+LgHgHzTpAfpUJydLfmZLnKFhYfDUMcmNbCwpOfvjSY60lMrI+RsxHzcxnYDyWIjVUIpcKGXrG3bkkL3wIPcV1+5BtTEJJ0p8Ww9x7Yh6OXMXO4nbThz5ZjP9Mxj9RgaWpIBGf427qiQTBMDC4zeM8NxX6YaP4Rd2Nx/TgbnRX2olz++p5JnmKVFB+fk</vt:lpwstr>
  </property>
  <property fmtid="{D5CDD505-2E9C-101B-9397-08002B2CF9AE}" pid="48" name="x1ye=139">
    <vt:lpwstr>yJKrXlxi5rs88+oRTRz+Cs3aOlMuhyH5NO2f/HXDMr7t3/PRSMje94AFY27LAw9zTY0r83a0dZaEZ+t/FnJwHGmIdhVUGgCMHI5mdv6/MdqmGCeeMxqJ0LKrryUl2TgrmE9PpgbJjfBlni3EMFA+thmNzH8Nky/aI8T9K1N1hTArvS7mqjZ7EqszQbHp+Xsh1rg4gIEC7JTWLb8Sa78+8Im6+2EpwPeV9HIvTKgS0H4w40v1ZKnQNb2G+EUqSlA</vt:lpwstr>
  </property>
  <property fmtid="{D5CDD505-2E9C-101B-9397-08002B2CF9AE}" pid="49" name="x1ye=14">
    <vt:lpwstr>BttNw5lv5eyFmFNdzZzB/pxttpWqYuIVmNvFTX4wHjrY+Q4wd5oMsvmyJyWv7aEjbCyKXcHvvyWD9R3cfW/PQzwcdcKgVvwqLu0WQgvv9YCKSErc0A8rf9mhkrAnWP/ooCDNM2o2XDSNPZwucwnnGSeBH4VUjBXOm/rKK+7t6nMTxlMobpMOXmbQW90Wq3Gfv6CqF3w6dh30iJimX/TGNY97uQG7kHwY2n5+0URkCuNz6YBIL2+yin3YyOBU3mF</vt:lpwstr>
  </property>
  <property fmtid="{D5CDD505-2E9C-101B-9397-08002B2CF9AE}" pid="50" name="x1ye=140">
    <vt:lpwstr>BPyQZKqT5MRXKt2dC4gPIhW+KiWBCztkwNkjxCmkgRBDScGzRXzQNc2d91CwhsNLSbDwGhc87tEG6DGp9sDgv0y9DAjctfNQrZv3WL3XpAQPc1aejuEi3Oh8iNsqv16kasyOhekndrOs7ESsu5PlddYx82XXDBsnuFpTKpnDHekoeuRMiMflmvuykPU86s0vbC8zT9lJvLGBKwM5vvavCcGRLT7V9iOxAhQJ+hX2BZ54aNA95xe/aGIk9TFsGXt</vt:lpwstr>
  </property>
  <property fmtid="{D5CDD505-2E9C-101B-9397-08002B2CF9AE}" pid="51" name="x1ye=141">
    <vt:lpwstr>ytpPUTDk7L2WsRMSjUAoDHxEtAvxTmlRa8V380M33AGM98s4fTHNWWYaNUg7ld6mcE++OD7A4nZd9IR1xxk+V4/YAt4LhIL+X8GUH+XAulkkG0Mk/Zs+XjUblywu/Z/Vin1ghRnswE0FuPZxL73RVxdvYs2+oGf+5TKgDeTpXaU6spEx8RAr6LsmS7Eh40m/igCFxtBeFbXo/crE5S/2NbOSPg159pctQ7676SmtiiwDRG4i3jKDOwtNACccA+j</vt:lpwstr>
  </property>
  <property fmtid="{D5CDD505-2E9C-101B-9397-08002B2CF9AE}" pid="52" name="x1ye=142">
    <vt:lpwstr>CmaZZ55gt5vno5KSnDZDVc2ifFT+fMFQ7m9pP6Z0l6ioPKQNGIWxIJKggV0Wmjls0zSM+G8cD4yGsQC2suTO+VjPmEV1VgtqqiS3eLhfoZo139jfJ81JvXZWeghfWAg4IzfpXnjljKN6nqV8iuahA1Kbx4sFgcR9jThhq6YdW1EkHcF3ghQ49Gonm1zzp2KNlN//HJwHZqJcsIBvUwXOh1ymeDXgq9xyLQqjG+otroQOztLO9gLIN9x1Xc9xaAw</vt:lpwstr>
  </property>
  <property fmtid="{D5CDD505-2E9C-101B-9397-08002B2CF9AE}" pid="53" name="x1ye=143">
    <vt:lpwstr>kHpwFu0UUPkmSoNWF7gGn+11uazPsznPuKvUNYXZuJtolaHAi679yvYcggF86f0WdkIn4hg00uRqWO/FpGBomyNgvv5+94xU/gn5Zzk7OEf2aPFZueafMDRDqZUt3HqYQC/BdWiH2pxQCiQ4Q1ZEOaL6JuGWyiC4o5emhZfHFX0yC8cMrbYWe8Sdhl32BdPNod7RjQuCNezsZe4lcTqsyK9VTIWhbDbWQTWIVbxrupeZl+x6GKogbt0LJt22yNi</vt:lpwstr>
  </property>
  <property fmtid="{D5CDD505-2E9C-101B-9397-08002B2CF9AE}" pid="54" name="x1ye=144">
    <vt:lpwstr>aq1rEKp5kdCJ/XQfOsMWzmZ8HN8FtKB1xCw8K/jlMq3fx34rMd/l/GiVhrei+k82BJstaZMYRn9X9fdOT/cHzUsoIHNhgGCrdvibkX77c4hvF/qojKIj6qqMbcfbbbcGv1/pLB85tLWD52d32r0grzIvDt+libyWVO88SI5kfr++FMJm2xECv1r+PvtiIwwkzrpO9LfRJOsUO3DL9wsJGFCzT2zvSeQQ4wGqBRbTFyITKdMVlslJxZLIz3BS+Ak</vt:lpwstr>
  </property>
  <property fmtid="{D5CDD505-2E9C-101B-9397-08002B2CF9AE}" pid="55" name="x1ye=145">
    <vt:lpwstr>UiNx6m9x17jDicTeU8rJztXvZLp2YDeT8RH4Q3dmuPz3USOEjmUesLw4yICI1kiN4OFkNySWtDyK+WyzxI9XkIZHfDrOI6tlbpmNVRf0JyNC5bFs7iEH3xJxl6Hj6JACR2Chzy7Tq6+WetsFTLwyv7ExAJ1VEv0OvtMxI/SILtigfavHymdyBXV27ZVHrCzJj1YnSMt3l1gOoayfYHc6jvujHtgVtk4qwotgIn4C8Yqd0Jngbie+obZ9DVrcWre</vt:lpwstr>
  </property>
  <property fmtid="{D5CDD505-2E9C-101B-9397-08002B2CF9AE}" pid="56" name="x1ye=146">
    <vt:lpwstr>bCk8mBqVaLaZpKQ0AAn9tGmB2/UCj2pZ5ilCN62BP1b+t0rP5B4juE8uyR5ps5DPqisR5hKM/7K0VXPq1J/iHFZbt93/w6JR5tO52HZpL6uiTjMmVTVkeY7R6hi+VowSDyBeNZnCfwgtmtoqST2FK32g1H503QvesR0lfhZsE6N47mkq8ebrXr9beBQHJpMaum5w8bUgF4780WOcHz7aIuH3uLr28/5QZZF2pFLaoZk5vdewrbCgRM6BVTClfSe</vt:lpwstr>
  </property>
  <property fmtid="{D5CDD505-2E9C-101B-9397-08002B2CF9AE}" pid="57" name="x1ye=147">
    <vt:lpwstr>zYlxYht8w1q/cIGky2IWtDOgnwnT8eBRcw/Bi6KfEyz9cApaQjf9yxxbuhNkdawcQKtUl/a20kxFwNK2urYVsZnVimDPfO2srXYX1XkEKPs4VQ/CqZsA5xmBzWxKwUgLU05qJNtEL06mhvIWmco9Gqc7OPyrAqwBVjCHiq0bBg7Do1AMm520ej67GdJgQHEvuz0OyUI874enfzavS8WaIwKlFM3vxtkB/7q4lyez2ECyy5ldMU+VZwqSaavRSP7</vt:lpwstr>
  </property>
  <property fmtid="{D5CDD505-2E9C-101B-9397-08002B2CF9AE}" pid="58" name="x1ye=148">
    <vt:lpwstr>fjDU3aMDrHKbCrAing1Tcu2QCviFXE1I6XiK5P67SFM8f1UVYrCFSo3znHLWJhEeEkjbm6hpvEmYbd2hjbtcj/rARI8BRCNs/3oNHNOBpHrKPXTIBHxBdzuYEBAHqPBUE/jtXsHhW1TE9frT8/roiKQkJzWcmYxlrSNiR1jd82JmhAqBvwMNmmJNX0GvCd3o7QiQahgvRWvNzKzKxfA4N2DxJWnI3kpryvQynnO4bD7mS8plmKTP1gdwl0V+eQq</vt:lpwstr>
  </property>
  <property fmtid="{D5CDD505-2E9C-101B-9397-08002B2CF9AE}" pid="59" name="x1ye=149">
    <vt:lpwstr>LixCWg2HewIG4R44nVo4Z8HxSdP9tDsHRtLmG6/Yp1Z0Xk52lzPBnrpQmcd2o5ip8gEbDXiJAVeD2fJmfiORD72IyzNZVhoafTPugc3HuVDoKmWSp+aYqOEHOXPB1eeOu0s+1WRROgPw3tcs4jJgoJYP5GfiWcq87hOAn/E5EbZyOm2KrUaiI3YU+4g9qjTtAqAjpD3uHP5YBsoPPsPWs46vgPOzX5qNK+sbSN85lkmuOwwaZt6orNsVlzITOA/</vt:lpwstr>
  </property>
  <property fmtid="{D5CDD505-2E9C-101B-9397-08002B2CF9AE}" pid="60" name="x1ye=15">
    <vt:lpwstr>sI/W2byychlZxwOFkjps9/yZhvY+Gc5nvW1Usn3MQCq/0LJsImi+uR13xc1lz3wYUNLZkXKpwBVM/xfpnvRNUfDFWnYJw1GRAjVBUvJz1xzV+97xJXmAFPftt5c6msIF4Xs1J3m3+CrunCwktlUpdsOBYuJs5FwZgiskgAxWf0nC78RnkiE/a2a8stivkH1UGH+Al9tPcuYy1jFGnSclEVrwIExCx5MGcg9bwHJzUb24M5MakkJLpeBJfl9ZSEg</vt:lpwstr>
  </property>
  <property fmtid="{D5CDD505-2E9C-101B-9397-08002B2CF9AE}" pid="61" name="x1ye=150">
    <vt:lpwstr>NMQfprK61BseuuwbiRMmYNlzYnpzf4MgfmDTj4aOiZt98o4oQle4ZtQ2UewPUbGW2XEr8w7RZ3sy5MmWJxgR2f+AKxLe+T2kVj4Uwbju+f8mkoSzdV6d6t1OBi2sD3VUTGw4M8nc4VuuqEAY+zPUUkSHlJSoBIdDDbksCr3cadPmA7Uixu9h5Cvl3D15Hc8W49YO3Ksq0UkmCLdm2dbCl/YkVU+CLCb14Lom/OlmKX6aWl06xbah3BNFm6IK4l+</vt:lpwstr>
  </property>
  <property fmtid="{D5CDD505-2E9C-101B-9397-08002B2CF9AE}" pid="62" name="x1ye=151">
    <vt:lpwstr>BhNK5ipqtf8jqIeQZO7xKM79WI3XyV1AmFbZtA0r4MXm21b/PRA4oyV2HRzbLg8FZegslrEZlvZwmN5MnozUNIXRU/fXpScl+5yv7z+5mglgIug3xy4z8YIWANkTTN2CdTozQLdUoqU7/uPG7tgADaGRLfnqGFSNOhKLXNI2NTZHRjvW3AwVqabvnIp5C9TO8TyVbubmyMiM+NqEiBHYSqrNQ/93O6WbYbgIPuZOhYAwL+SCxZ1i54bl7yz9j7y</vt:lpwstr>
  </property>
  <property fmtid="{D5CDD505-2E9C-101B-9397-08002B2CF9AE}" pid="63" name="x1ye=152">
    <vt:lpwstr>LXdm+TVpzSDeWHaB6iIL2d3zUjsD265bp8Gly7UWHpRsWdebSoIMow1/96e1t8HlcuN2E3iVXEL5JVii1w3gIzyGL+HgJVnb1A4RLz5AWFIoOpDtmM3L4XBXum0Y0w0Wmq1iu595s1bgrkj56TWnF0EdwH/Ux/x0t3Q634+JQplhQJ0o4zKpTBxEuOvKldMFH9W7HBT/CQDnb4uyzd4e0KTs/OEU6kdMaoOAx/rD7Cz9+3FQBfq3tTraZtIEG1R</vt:lpwstr>
  </property>
  <property fmtid="{D5CDD505-2E9C-101B-9397-08002B2CF9AE}" pid="64" name="x1ye=153">
    <vt:lpwstr>fMxH06LYz3YqjljD16e84IbZZJQgqpgpFQNI1wJpXsY9vOoDlNd3oh2ycNKwxuWhc8idjntju2IdMjipEKV4/Ix950X8T/EMlNLNN6/HzVSptDinG5qTnVAztZZAh6OLgLlddWJLNYMJiOwvIaSsjcX+2u3ZhodiIwkkOeadWlq4rjqZjVYNn+jKGeEO7PL9PyYh6yDS9uHj0oUfSYf6Cn1UVFNmnwL5vs+5wcpzG0qdCfwXJt/RQs2zQZSlXwE</vt:lpwstr>
  </property>
  <property fmtid="{D5CDD505-2E9C-101B-9397-08002B2CF9AE}" pid="65" name="x1ye=154">
    <vt:lpwstr>VjeO4K/0CeKUkrd0cHvPyUss8BbWPEBugqKZYprCdYB5nIx5MYpeLM5reNCEiCmU0anRcBRR0bP1L4IIzIaAWZlu0A8IQRoSpZSrhH9WHSGB36b5sLZhZsX+GTfRpzkBd/t9A8n9bSnZ6grZ8o7KQAw9h50DZiwp6AsHTiLN/GKYtH2I7BCqujzOsU72M7XvrgSnsFx/GerVR882VzuNDWv6m2hhyOJ0+PFeHzFhYpVAj7TO2mY53JAdNVFajfm</vt:lpwstr>
  </property>
  <property fmtid="{D5CDD505-2E9C-101B-9397-08002B2CF9AE}" pid="66" name="x1ye=155">
    <vt:lpwstr>wz44nrd0zjP4jBlvPuqyQTmp4CyeI0c/b6d8l3yW72bYuITzczrevFIdHAPJSFGX/QCs2JeEcruHckOUAgooQZFJJ+0EpP1bOGuZ+lLJEgeiGoK+8r2w4cD+J63NQkUQW0Iuz+dgj6eKbflOqTXyjFt+XtgKZi0oz/32Nrw76oEWJKVtSBKb1nqwd5Cd82jMenJP59FnvUMPj5NSj/C1ng8LjjW5GbMi/XOlDSbBEYGNbqC/kBpxsECDjxGtEcU</vt:lpwstr>
  </property>
  <property fmtid="{D5CDD505-2E9C-101B-9397-08002B2CF9AE}" pid="67" name="x1ye=156">
    <vt:lpwstr>YyBuSkCA/OntBS7mZzFf4ep+ZGycbjWVDwUij4hHewDuYuLklzXSFYCBUN9MwopxvhAfjVEC/R0Cg0+QBFWwY0hJis2xM9L0NPimISE3oBTtTX5C9JR72fsqWe9zqA9qyDF0lvKavpbPY1NIToQxrIS31TT2VjNCkIEu0tLDX7xx5XmYCU+izDpONymcfmYvQ7TQwpeq9J6v8itL4aRd3jFiQtOORPiQ4fMmmer4AIteCXy/gxbg+xPZijDsDSP</vt:lpwstr>
  </property>
  <property fmtid="{D5CDD505-2E9C-101B-9397-08002B2CF9AE}" pid="68" name="x1ye=157">
    <vt:lpwstr>5Cu4hNmkE5eSPqLtT46uSI70Oe0axa9m3P00PFR3/ffLeK9hpIgbYTv1am7Boxj5PpqWpb7dh2luqZHVRw4cw2tI8Nut8xP3kKRNdeYS+9CP4zVOpv7bwEtkiYuLK2I9iKvpAhqk0ifdBv65tiWniHfWZ1FXYItj4QBOeLpBiIDG9jELVHks9pGNAM3UqbnrEebea/P3FpIyd9xjc8DErkswqDvM/ZdLcv5+6iGaVyz+H7sYWP1YUazO7AqBG1x</vt:lpwstr>
  </property>
  <property fmtid="{D5CDD505-2E9C-101B-9397-08002B2CF9AE}" pid="69" name="x1ye=158">
    <vt:lpwstr>+Qleev8MSm55iWEnNDXy/U0ZekKdt7OugrvBMwgLMF5BlySkMGNkvtOHw8FL9oLhXu17uHCUQBdgtsm5mB4Pzm+yEn71l2ZeazVvY2y6k0fj1WE7PNUDxWIX6GgOnfi37ic9Zv8zjjI4qy/oSeXuKeecoqEFyUAv7ADEoYn/ftcYIqiqTJgeEmVNh4bL3nkYpsu+1HefTKRYk6+ranqwAEbAlx/3bxbdBdby1f4k5yY0SlxGk7+LO3iyb3E0J53</vt:lpwstr>
  </property>
  <property fmtid="{D5CDD505-2E9C-101B-9397-08002B2CF9AE}" pid="70" name="x1ye=159">
    <vt:lpwstr>v45Noot5kzWv015hryUppbLy3qG+RsDMCv3QRltNVhKYqYnQHi6W+bZvRPmgy8Pn16yb19jrGl67QGJ6wSMU7aa0igmTH6x3QJXgoY6lZ4sfaLuKe1KLzBbbNbQBpBJMUEVNQ+sN16pL9xOOeZ1Df1gQRFIACw3dwX0rBp6LV2uLHqieS6pjj4kkpB3q/i8xnbIkPE0fsx/7OdDiJa4tTKwnOHfZY9eF2sE9nlRI+6i82EzUoMcMdQRCIA+wgUy</vt:lpwstr>
  </property>
  <property fmtid="{D5CDD505-2E9C-101B-9397-08002B2CF9AE}" pid="71" name="x1ye=16">
    <vt:lpwstr>Fsy240zxhJHeCWWlbF74K5l9cFVCHykDZbM7aHSGcNR8/GMBI28+FT6CfYkk8nOwd2nibe4hntzH+oMg0EPR9zo0LTNx7ZaeumO376+wL8fldR88x0vWfzbCwYCvdG+gtrdO8xilpHA1aN7XjPL7GPtGNjfiCsz2SCfzlHxWHwpvNI0enE5GoWOf9cYMlRHiYCFn5hw0on3XrUZd6bbE1XW/WruFO4/PImIhsI5LNBXbNHIj3ZenLMdN/9AATzV</vt:lpwstr>
  </property>
  <property fmtid="{D5CDD505-2E9C-101B-9397-08002B2CF9AE}" pid="72" name="x1ye=160">
    <vt:lpwstr>GehH0W/wyAaqJ7AL6xcnwFkLMx22oB2jiark2jKtvbR+/dwK5x8z0GWyNbKQW1PUTu3hqkVNzmeKoEQWsHNpU2LtdMK8EFpoyn6scE/58gZFkZ6ZidG0bJFu27xbQiqxMY3o2rqnyVZar74WmeK6CK426ciILvi1E0GOPxDLzTbDlWnCSAfXQcek52+7NHd0TiwNe7/I9z5DtcGo26g/hVZh1FwbW0TB6Eg+l1xujZYu7c1QadMZqKGhLEuvZI8</vt:lpwstr>
  </property>
  <property fmtid="{D5CDD505-2E9C-101B-9397-08002B2CF9AE}" pid="73" name="x1ye=161">
    <vt:lpwstr>LG0195u5ilYX/HJYDL7DrnD63HzYdgxi9JASiC1X9keA+El0MIv52vnzGAVoWneJ/hjSTEgRaCxcHMGjloDCmkXg3BxBVaLGHnru3H4g08va+xkh4TarVi+/Je24ZjsJysB71YKu8qaYxMVcXo+gB3GNxEb9puAYydm4b1TAxeQ/swA+UEGjZSWUe2byBDdwjXidsygtKehIP9HpZd9SNCw8KfOD12UML3Ljpd4REJa3G9vrJCXzXGDyoHP4yiO</vt:lpwstr>
  </property>
  <property fmtid="{D5CDD505-2E9C-101B-9397-08002B2CF9AE}" pid="74" name="x1ye=162">
    <vt:lpwstr>R82AhT8L6oKjr0nDf7a21vPagURfHz7z8t03bozJ8AAA==</vt:lpwstr>
  </property>
  <property fmtid="{D5CDD505-2E9C-101B-9397-08002B2CF9AE}" pid="75" name="x1ye=17">
    <vt:lpwstr>jXcWpv+vj5gVu/z/yKrolFpG4cC6B0cgncp6LzVx3TmF3psJ1s6JFZvyxrL1hl6RorfaLOmzpqcFfdJr0Qv6avnT79WzJO7k3xi4BKKwiJ8x9lM6lv5i4w1JYig6x6ibys6AVuuIm98pAEnyLCydntrTW8bYDXvostLJfgfE9QyAR/d1cufyZypAMgkJcs/4Xq0NT9kip4pQ1d7raIG+hGaLch1VIgvTfhUbaUzWEtj1ziu3Uy+w38M+tj1GfYr</vt:lpwstr>
  </property>
  <property fmtid="{D5CDD505-2E9C-101B-9397-08002B2CF9AE}" pid="76" name="x1ye=18">
    <vt:lpwstr>WIEKyKq+VUmAz/xWfVWOYgHj8VL5v595MfOJz7tjZ3Mt1vEXMzIPFjewaHJsYjSAAICHirDBQn5ZPKIurwt8IWVCqbgbYzo1cPEHk6/MyxfCzfxFqdIKGmOZmnUps87G8sngqhQJaqpeYcAHpjphgeg0ZzIKJCLf3zLKtSKFfuKJtoW6SQ004Oqekv2Jgt96VzhPopGLsf6xQZSbFhMVbDpSOLt8N11JPOVnJI9AXsd5MtHevNAje+8xdL+Ekq/</vt:lpwstr>
  </property>
  <property fmtid="{D5CDD505-2E9C-101B-9397-08002B2CF9AE}" pid="77" name="x1ye=19">
    <vt:lpwstr>VtsP/hAxjYg1I6x3BJ1i5Er/LdTs7XLMj8sdKv8Tt2/V9tKD905cMshW/dEa6+ABSJU2MGlsElTxBZ+m5bIrS2IZ3kzNtqaF4IDXsX8CUNYPRbL+zxEd4aPIJPeAxCLG84mPOiKuIW2efFYNTD9vqKBDQP0ZBIN9zGiVFGTAMgvUyvzKovOHCr/D8ImDwosLIJVfXzwICC7P9+z+S31QQwtAZoge+RSFfX43pUJsCyDZUvH3esnjRP2vS9CUMmG</vt:lpwstr>
  </property>
  <property fmtid="{D5CDD505-2E9C-101B-9397-08002B2CF9AE}" pid="78" name="x1ye=2">
    <vt:lpwstr>DWKoi7czrjk0mXcZTHkBtmMWXmHtY9Y1O2M9nY5zO2Pft4DDJWLraiodNvWjT1bXEKLw3ZVMmA3oIlAWUQgxi/tW844m/IIhoP7bJ5Do3IIQvkqrjSVPSk+lxtqAvexuD6WQhqHExvpBZqVRsjC+aHuCRpML4e4eY6CqjWSJ0rNpIFlGk19lKvZ4nXOVuosStDuRMO6m87Z8GjbEYddYlK6h4BsSUhswwkHOfn2ndbYMDE+rUiG1e9HhegCbEVc</vt:lpwstr>
  </property>
  <property fmtid="{D5CDD505-2E9C-101B-9397-08002B2CF9AE}" pid="79" name="x1ye=20">
    <vt:lpwstr>ScZYZAAr4rJlQUAj4oITojVw9oZ86ANunW5RWqXyraWmhDCPJkx2FymwFAOHg77gZ4dKNcN9oWLbssRjuhHuC4XfZfpj+4DA1GCsdVCY9eAk4E73+stEteNeCMh+JymQdee3z/KX8hND7+J6yEXJJy1jCZ3Rfd1Fh68trHsNs7Zb2X4GyiRxCde9FOURM6ZNMcdnLeRfDegSP6Cs50CfQvxQDOg4y58WOV1pMPR0kgCNUk/NX/T4nP1nS/vMnrW</vt:lpwstr>
  </property>
  <property fmtid="{D5CDD505-2E9C-101B-9397-08002B2CF9AE}" pid="80" name="x1ye=21">
    <vt:lpwstr>eUlP03HGq5Dy8+qZOubb8LT/FGIgjRbHD53+pARrXLglwJR1alUAkp0lSijz8H4yp87j+8BJXTBxAdjNAqY6NQbe5FdCYhGahddchk9ENcHcarPPwLXKXmUvXqIv6mG7q02ctpuUbp6cyMyjMp0z6G78TXC8YpCHhgJc+CK9yta//6N3cPCG2iQSOW2YBGmhk+e8v08SixfaF6WCTTDrtVy2wuukLQnFJ81L7YSIsn39Ljw2eHXyNS+JVf5xoQg</vt:lpwstr>
  </property>
  <property fmtid="{D5CDD505-2E9C-101B-9397-08002B2CF9AE}" pid="81" name="x1ye=22">
    <vt:lpwstr>/TKvlfUFpG3ostF2BV6x6EoB6A9Sw6FlA70Z6wJGYYDSAKHs8dZqpbbXQPveBT0lNlBw+HB3v5PBobtQAU9KDLlshnQjnG/zg6NqgnZVx2dzmlgb3/kAhdkz9WkPKCMeqB2Mdla//S1IwQfwC/dgHaEuy4gU2Vq7mzsPX9u8mysjD1mzSGq/6KhMwpCs6EFWZK8/sQiL288NByeUcIol0mR38DpNMKy9XYlbNTG//W+jd8GAPixmQCf+6C4cH3m</vt:lpwstr>
  </property>
  <property fmtid="{D5CDD505-2E9C-101B-9397-08002B2CF9AE}" pid="82" name="x1ye=23">
    <vt:lpwstr>6zFi6/H9BWwZOEaZMvJzZo/FxCu3+4k/Z61tx+hDHQdHe4BZzO23mWiB7z9bZQG0q2Sj3HmbDwhPhXlB7MIHo7XH8zpMFKVuZSl998w1gHars48FpbJ7zPiK/XIg4wEzUmHyr9om2E9ySvA4RRtrlEZcg8enIi2PkZWyRWQCrnbjiNb/KyEcX8eCoO6TElpLCL5Jo/oaTJ9Y9yvoo5sbHWbmEr5Vk1Botd/bNnTSC3/ehHI9ibd+apuEHX0EWeU</vt:lpwstr>
  </property>
  <property fmtid="{D5CDD505-2E9C-101B-9397-08002B2CF9AE}" pid="83" name="x1ye=24">
    <vt:lpwstr>HmRDiWGIgp7Pdn9L94Nk4peAbAs9DLwteeyPDFJOCg3orz52BvLwG15zbg7xq4y5cZM+5OcimbuUHpAAvYsuZVzPannaVCFJ0V+VC4VtY8sC5XLW5f0L8APRDoBzxKx2hl/rs7X6R3elu4Aizb6qsMezJxW2SXKKiihnLNGCPyC5c70CFavPArhEDUwj7cE+2u+Oe3Iqqv3SW0akDHnAP+s72tqwTZsYFq4R+JX7WWXbSKhn+iSpFBASYR7vDOh</vt:lpwstr>
  </property>
  <property fmtid="{D5CDD505-2E9C-101B-9397-08002B2CF9AE}" pid="84" name="x1ye=25">
    <vt:lpwstr>gwOCjzN39/k0qSNFtYWFE/cuq6iFYWUgIwiTjP4CeNhhKfjc61mz8zZ7Kvq+kSPI50Yk3iZZ8rwd9NEsplys6zByITZY+WZG/4dJIE+yZt7laPlXmq4B1m9q4/cHk8DtZUeN/WvXmvkbqVYtdGF5/rgAYN5rw2h+VeVUScCeu/rUQcw794MTtcxdRs9FC/IqXYi6Cckwo6Kuj0fyyCGxlv6cj8Pfnp9zw4sSfRGioxCC+WNoPz2g4CEZ6KpPP3w</vt:lpwstr>
  </property>
  <property fmtid="{D5CDD505-2E9C-101B-9397-08002B2CF9AE}" pid="85" name="x1ye=26">
    <vt:lpwstr>MkpLEQj3L4YvYcVqP5ozY1nRwXxYkK+UuMYPsZ6ahyLBspE39Cnuh/1cjQPCkp5tjrS3sR3iskc5UWsxwW4T7SF1VPX7kfVzF4sEZoVw9uVw4hvO81svJCzoHhgDjGU5DeMOQhlAAvy+xzrgtV/fX3dPYvcOI/9huuhIRnSns4dyVephkznUHuBjK7hiImRvymnAEnH4cnB96jsQFy3c8VwCFShrRQQqMmdInqzae6Tf6rgVEwNKrXGeEEczVE7</vt:lpwstr>
  </property>
  <property fmtid="{D5CDD505-2E9C-101B-9397-08002B2CF9AE}" pid="86" name="x1ye=27">
    <vt:lpwstr>CnnsFpMo7vdzfOWEIb4w7uUg4oGGFaNYx6M6/98KdAXxbVW2w+tn4Mg6aVtQOZrrS2ErOXQVov57ppaY6H+yS8R6bih1itzeoRe35peYenjkXN8ZpHEenPJ5HDowfcKiWo2PjnhfbxmvwCtedIlMR8cIDlZgL8YlCmhwk6ENregIJ3mJv5WJZRjqcGTS7VTb6cZ0C1eItAP/FK+67mbp0sI7grRiepKPe+d5e7am0XiUa/FgDSnsieFH3/yQxff</vt:lpwstr>
  </property>
  <property fmtid="{D5CDD505-2E9C-101B-9397-08002B2CF9AE}" pid="87" name="x1ye=28">
    <vt:lpwstr>1JULNi7vWnoSgSXemlZbiUW3P4sOhXH8Rlm0FEBO3sDuuz/c3HJUo7GBWkrIARCex26rp3YNHvKsIMJ5k8Wd/haVdvsMvKDkITKe+w5jty3ufShBDNVru1DaU/augdA6wUjc5tZTeKfLgBCTpQT5wXILrj8KOgGXjMbqatT5WzPG3nD39+Uc00PX38wo4FTmGuQM+yKTsv4EoEqpZQS2dGlYOB8+8oL/atWf5itYfvpVAWTCMLJHL9A6GUHpVWm</vt:lpwstr>
  </property>
  <property fmtid="{D5CDD505-2E9C-101B-9397-08002B2CF9AE}" pid="88" name="x1ye=29">
    <vt:lpwstr>93WZJEo0ueLBI3ZoZXoU3coIt4nprhd6MtIcWiWJVHOr+dkNQQPcnpZocDpsOjFwZoGGe+Dwe6UbgNS6/xkW3KsI+BdgfhtXkwGY9ALi/lk4MF1/AITu8K2GGAx+761wlfeQs8MJmGSUV3QDX5QflTiUe2oAKlnzqJJ2eWJ1eSyUnsIhDRac+WtV2ztKG1pgTB0BikIYFGc4qQOsVJofp2ubvdQjuQngP/N/VmvJYGuhcqpE7Uo2jvjw5NGVCzN</vt:lpwstr>
  </property>
  <property fmtid="{D5CDD505-2E9C-101B-9397-08002B2CF9AE}" pid="89" name="x1ye=3">
    <vt:lpwstr>jLjEW6QTx2RXLq+jAT6aWrCvRJSCoHgaVmRWcVKGgWuVCvgDX3k2gTXC7B0LOx21+ag3B1D7U/loBybNaJsrugqj55JN351wxoajaQS/YyDY3Cc0Z7yeUBxkdeySwd3oygp9tMltQWQEw7AdA4baEG/E/kBqwsOYsj2pxdwNiz9ppxgER+vLw0tUJ6BvkPeKilQkAZCkHIAVHHqHfT+PEhzyw2M295Bif1W6HDLWIBRrnmVIRiyTLIofGOzQhaz</vt:lpwstr>
  </property>
  <property fmtid="{D5CDD505-2E9C-101B-9397-08002B2CF9AE}" pid="90" name="x1ye=30">
    <vt:lpwstr>+s31TDm/l89lOkxIs/1vAfmitO2TWF7tovkg8Ye1ZVS46/Plo4aZOn0zcOLqILb/iD6NuXMtcdiv4RC0qXO2xkYnO+96vvs0JQYBLMeLePBAsP+FR6ugDjPbAw2Xtkkjrr6gJi96ud5wS5tHluFBlmd0mHbJquuywgSxMUyXhup79loHHIHRINIDcTEB1pfl5lvNGZSkBB5WBRvzcl7HabbMrl+mDwngzpUPBnB8ofXmWdyevRg7Ufqkm7xP/Mz</vt:lpwstr>
  </property>
  <property fmtid="{D5CDD505-2E9C-101B-9397-08002B2CF9AE}" pid="91" name="x1ye=31">
    <vt:lpwstr>p6UoQf9rEluZ1bzakEcGq8733Y6T2hqxGYBwiVY6XzKv6Inxa2Zbp2RRSwU80IUjk0ZIw3IvB5OZ2p+uOlv2Q90zQXgIi4bD7VywA45bkh7NRSs+OVBcv4AlaOChfHd9FfIYcYLuRA40h0cJeuEkdxmYVqRrYMbwi9UH8+nf6oKO8Sic2WTngmiL3XcpE+a8zh58Rp9vF1Y/k0EVsLKpQ56Ny9KQfeDPSWNA/Sz434mONlslFWN2zJPFr1dWpoD</vt:lpwstr>
  </property>
  <property fmtid="{D5CDD505-2E9C-101B-9397-08002B2CF9AE}" pid="92" name="x1ye=32">
    <vt:lpwstr>wZ3BlnAtL6ZgZrDMASXCvmBGpbmE6L4VuLsghjxzi26aGwVQQ27zHMvkSw5Uv/0yhbvOLqPVXWdTdL8HnwklucSz3Mcad5ox48g6grM+unqXX+gd2JKFT8/JcHgztWl+3W/NkbkByAFemfLP/4cIyzV2PPG71U3/+Yvz50GaEGvLqfPrja5c9bpOX+edZbW2KTYCc0CinZTLv7dfS+Amh8chXr95dm2v+5DbDPm8bePOjWvSqN1lftU7/XEaLbt</vt:lpwstr>
  </property>
  <property fmtid="{D5CDD505-2E9C-101B-9397-08002B2CF9AE}" pid="93" name="x1ye=33">
    <vt:lpwstr>PACnoejcbNs4sIv7W7KcuAPTlNK13uZLLQNPuzDuiLwzzf3zyx0xhF8EgrluZk+M1tac4g3qUkVtQyRhUaQTh1vr31nhWeAPUA7+iUDn0dWp1ML/tcVpbdvzaC7nEyqYpzclZzH6oy9Iu+Ist8SeDlElZcAnCLOjoYSLIwNgH5wzKmpk6ZlWMcYD7c/jXMkx854PrwxftiU9mjZoocxECnROpBlCIJZnBi/DCAkzR2y5gb69xuaLJV9UOuuppWj</vt:lpwstr>
  </property>
  <property fmtid="{D5CDD505-2E9C-101B-9397-08002B2CF9AE}" pid="94" name="x1ye=34">
    <vt:lpwstr>aHZZEbWRFm1++nBCGSyPCbTUzGeHE7Mkee7BT+x3FaBWiD96BNOuqAPmZpjJjqKB9FLAtHBc2qshrOCIKL2KZ/Bz40eWw4QuG+03zw2dG7Ytp1jMNG9VRVmwFMBXLIT0dArDEDcLoZsmEFMYgg7yz1E903oIYB+RCePBOALbOd8cHKV94sSut5IlpQaHq0epml5IwrkcPwF4qdJQI3Scz/sK5HJhZRuzvuHcAUfvZyqbXiQdphM8q76OKWgL7yZ</vt:lpwstr>
  </property>
  <property fmtid="{D5CDD505-2E9C-101B-9397-08002B2CF9AE}" pid="95" name="x1ye=35">
    <vt:lpwstr>RC1whY5Jc0azp7JAM+HqPJe+5H7bfBI0dkH2iv1SDurFTllcLSJ9paynrKjj8JFhWnWEBAS/vkA65U2caj+aKU5W9dhDdcoocIUDc7SBcYVtatx+Otdl7oGMlv/SjQTfrtix/wfJ9tH2gTpmqGkcWXzOypPDlWh3xufqxTk9GrUYx+5P0HFDJgXaoIHzhxkjGy932FhvK5x7X7HlUni+0Coye4YbvOwvGCwFKDCT/0E5w/mGvRt6/TuvEpnnJDQ</vt:lpwstr>
  </property>
  <property fmtid="{D5CDD505-2E9C-101B-9397-08002B2CF9AE}" pid="96" name="x1ye=36">
    <vt:lpwstr>Z5a3GRY+gGRyok2YNqRMMcDe4/M8MckXW7teXHxU+f5skXUEf29ovxfwCAHnGhv9VwBTXdzEz4AkezziszCYfYp5N7OYAk1tRen2T+OnOMTL/fWJ23xUgZpfXuCp75Rp27ZUKNyaZ6fi6nM2WCLMHZlKgOGw/IXOhjoE9J7D38JHhcbSpLHuXUSxj3ltoCg2H7tN0w9Wl/cbv33EzrpWfk/TgcDF02b6op1X63snj4ER4GJid3eRP0qnE36lT0e</vt:lpwstr>
  </property>
  <property fmtid="{D5CDD505-2E9C-101B-9397-08002B2CF9AE}" pid="97" name="x1ye=37">
    <vt:lpwstr>JnzF8D61kviOY6BSNqJQaZCDasURub5LZbB1n08/tBgby2qVaaXHceN++JseMetoukvoZnLfbIQ8ODFyrRoA0I5SDYOJubjg/sSTsqI5nJGgT0kDTH1kh7WbecgzcSJBWjil9VIK/hIbtF6elaruuLmcJ0xVWLvfx9Ntrjh3vqeuv3fIWNbV+w4A9sv7WBcnmn6ixyF9zdoxVq/r6Fa6JQN7E+mkcKIzfvYls5n937dcu4EgiQNvNR1Rw7u8Yu8</vt:lpwstr>
  </property>
  <property fmtid="{D5CDD505-2E9C-101B-9397-08002B2CF9AE}" pid="98" name="x1ye=38">
    <vt:lpwstr>H5/BDnPN2D68X4aT9NkNSxNl94M/RJISy5p9BWcMXUN8vE/dwyoJ6OY0R5zd3cxahvqqg2Ni6TPgCiBG8M8nKPlPD+Ct/0o9r0DVhDXnGn1Gl606NswemwuqHGgHb/KrtXEzn6jf94AeXkaQcNQuCLAonJ8LqfqGb+7gQAGiaWLVRdZ+PX3BNstbQMB5CXxuU2/8HzULuhGEicpGOqLKFBR5zSk765sNnF2lbZp4148TkgTdvCasg6r+IkEYFsi</vt:lpwstr>
  </property>
  <property fmtid="{D5CDD505-2E9C-101B-9397-08002B2CF9AE}" pid="99" name="x1ye=39">
    <vt:lpwstr>FA38+tL8G/QFJW7fS8mwov2ZJz1zo5weg2c1faZQ3+5F1widZ9Gonyz4/X30vFmtst3QqH1CPWze+SYGpBCR6Ogol8aw+W35sXWq3s3P4YMWTqaCNG6lW8+QhHyAIYok3131ByHF7/sVbjjC11gjcTsQ+Udlcugiu/q2UjSb05tU0XufIQ6zh5K2vZWVLqHjnueHQYR7Sct3m7404UalSMzzSpkzk/yGbWwwAP5lVOaQi1uRmv45Jh0PjNCeiXt</vt:lpwstr>
  </property>
  <property fmtid="{D5CDD505-2E9C-101B-9397-08002B2CF9AE}" pid="100" name="x1ye=4">
    <vt:lpwstr>YJwv5xwcscYU9lc4zkgvYK5HXt8lL0/s0Lded/wDOSoUWvn+WU5EVHcoIdvPebscWhjtIPSe7zxRAvrLPe7fuRSk+EHDq6lpg7R/C0Ae4vVSuXDPZ+vBbuRWbFuuU8XUCGzSFGxxi+crCoE9SAuOW7LjZvZxUMZsF0SO8e8rKtm6XT2Cbz/ix+7EEtU6v48fFbZ1MMEi5qflHuwDpBi52MmRYy3d3Tamir/5RgzkKHrHP4XNcsyOias/I1AxR2a</vt:lpwstr>
  </property>
  <property fmtid="{D5CDD505-2E9C-101B-9397-08002B2CF9AE}" pid="101" name="x1ye=40">
    <vt:lpwstr>47c/QG+ujZtdoi3oB7MMgjUfCrahpSHDUDzJyfUdO2Hjtnyk93dGWucjnTcCAATBHjDW9ATiNuxT5/bC/Rf+SLPkCk58mw2BiTahpD+Zh/eemnqT2vfVq5FVpbOUDnfmPtJbmzo77GNElSAKSoUEbc2pbS43mIMHDMaW8nudI5/Ju8IZ+rA+7pnEA5s/KdcVYjSNhhrkuIiNsIE9VwwPiGzozPurgNtzqcXd+SUbl0brhpO+2I3uZ/L7Wu6vG29</vt:lpwstr>
  </property>
  <property fmtid="{D5CDD505-2E9C-101B-9397-08002B2CF9AE}" pid="102" name="x1ye=41">
    <vt:lpwstr>I9cCQMGx4sWZCh10c+HEZGTAMghWin+aL7AwiKbvF2Ywy/xe+SVTx6cjUVxSMdsqLao5KsYDwcOgq/HXqBX/W6gypG8T4hBmufOD9Eb2XAH/tUlp0yRsAy9ZtzaCZ4Tw239fUtXWdA4NpXfm5bY3LDnZiJCQfuXjka3QMLK7hp3+lRKE/F8QjHmfxmpDZjsHtUstOtMjTor6d5k9q/o5tJ4NKOb3kaKmJrRrEnNhCDKi4Vc8oD8qoMO6fc3tgFy</vt:lpwstr>
  </property>
  <property fmtid="{D5CDD505-2E9C-101B-9397-08002B2CF9AE}" pid="103" name="x1ye=42">
    <vt:lpwstr>g4EqJ5ta/qAB3cn32UsKrKFh4fbKEeJoz0WiyBNAzn4HTIDd5GRZ+pv5dul0VeJ0vC7o4E1Auzj52K4C9bPb7DI7RigbEVT9kussc4PhtfWKmfwDCRbl4VwKh0ehRGomP5+MYZBGZd4DX2kpPWW/lwCXg6QGq6WqfB+bzHzWG6jgvRKG2UyJ9rLZSYfFiuBE1gZ44RVvCt2Y59uIbJvuD+/2O/aUYlEXwnuBnCgsKBc0O8XMo25fqwnSfKicat9</vt:lpwstr>
  </property>
  <property fmtid="{D5CDD505-2E9C-101B-9397-08002B2CF9AE}" pid="104" name="x1ye=43">
    <vt:lpwstr>sXYIlNeKYf0ojK2xm4mxpxkNvsrlGdfCqZ3AfFFOjNlwM6+HUKuETgBZxWIYNwZkONBCY1PQ8BDYNSQvQ6K9RU6bWP6C81GoZzhzAEIC2KI+zgoULjVmC1xPdFBCB1b4fif4/7BALO2NukYKPP6uA7TXsCL3WQjMgV6wygVFcopeBGjATtkjFrKj6Of2x/t1MSJ9Hi4b/yJvPDs7J4WGQP+8B1YeJNnIj6pDCDC8lMEBK+djJ1xHoOW545cu1d6</vt:lpwstr>
  </property>
  <property fmtid="{D5CDD505-2E9C-101B-9397-08002B2CF9AE}" pid="105" name="x1ye=44">
    <vt:lpwstr>syF5utnOKgsj1p6VGytD90ZawamYin//zkjAe9plDfc4J3OCjiBHN+zsBvNTbGCX6+v6YVFXi5EXhUMjpnxO+tlFppjRrQx41ddGepKRsglijVvdsgw8w6G3ICSGxLk6OnWgDIemWiRkASxVOZZ3DAqFI3jPfDLiEQ+5PVJzuxHrB3+2uDa2ZWxqgtJlIaabjZsKTBGUofzYAd/0WvjCA9yIZddKm7NH2fi11P77BZtHPmwKd5OFrI05JF8w6Bc</vt:lpwstr>
  </property>
  <property fmtid="{D5CDD505-2E9C-101B-9397-08002B2CF9AE}" pid="106" name="x1ye=45">
    <vt:lpwstr>WwhgY6O8qpX8CvIpQkwwEsot7sFBoldgW+91NuPDIykhWzlN7/nZcDl8K52Y/1NI1qbubFp3lvolvuNieXUW3P29hxOd3QNJf0/zlx6ZJwCb9Ib8DrZn0x0i+A8AcBr5JbEt2X3kf7K599MQPSLFpGtnmGjMByvvTCkhZf7BriGSb2K5vuaOvXwDRI/D8g2oNdNmv+4o5OnASZmkeNu9tLOr7gvzxSHZ6rRq45F4iVwy3b2tBLQQ2xKAFFAiLMq</vt:lpwstr>
  </property>
  <property fmtid="{D5CDD505-2E9C-101B-9397-08002B2CF9AE}" pid="107" name="x1ye=46">
    <vt:lpwstr>Lvc6syEZXEQ16vDnf15BD+4fASeKPvSb+HctZ7As+P0QLiTW2y20NJQdtymVZvslixWMd0ihGK0Tra+ztx9TPQXgGv2LN2DIyCS6U7sxuxbWfRlLQbUjZ63mfdOIHFzMt8WeIzknSb/pTQQ3QXjPiD1Zie+oW0clkww30twzjghltv1eNrLsLbMnrnvUx1TxqRroy50vXu2rXlpksOpx95TCm7WrolLtTCvD3EgUmbwKmc88zTNzXGg3UhZvkiU</vt:lpwstr>
  </property>
  <property fmtid="{D5CDD505-2E9C-101B-9397-08002B2CF9AE}" pid="108" name="x1ye=47">
    <vt:lpwstr>PYlSERlQJPHq31f+5lN1WShKXwfxY4N3Ef2iZp6Lw2U4jZ5OETO3xLxJRpEYX9JQTU45IABanSnXy2gmy6FX5u9KeNFpBQcGAs5xBDZX/rB9JM0gtxM/Z0KzASy/KfH7fLuzrwfhUMi0WLcSlkwIJR6FistlD30pvN6u0ld59VYfze3EWUraQmXyWf+ILO86G80vN78hVmzUR33eFoptBiXNul5fVBcdfk/JkgfYc0AFfl7C5K8W+xIrRRIoj4n</vt:lpwstr>
  </property>
  <property fmtid="{D5CDD505-2E9C-101B-9397-08002B2CF9AE}" pid="109" name="x1ye=48">
    <vt:lpwstr>+U3o7I3Kl2hwf541Kr5gjFt4mYo/J1s6bPOIs1W8ih44NAh/nMJFk3exsOWg33KMVbiR7UxAv95klmbBIGmkyFYFai0Lexg/rj8LrilidFzM+rtN/T60U4BhSv0pGhA5nS//YcYPAnKbOSJixFvJTTGCTujgKP3KUE7T0M6t9JoxTKUJoMJuE7dudWwsW39VcO3Inxs/U6qUIKVIQl4xK2n20+YwXlXhf+Y+XfG72P7etLNuxiZwRYsZkClU/eH</vt:lpwstr>
  </property>
  <property fmtid="{D5CDD505-2E9C-101B-9397-08002B2CF9AE}" pid="110" name="x1ye=49">
    <vt:lpwstr>Q4CPbxvksW1HnCJgVRUMAPJ3hbxbe8fSq5WS7GVTN8ZL7QsCVTEAnTZBrKs806CVH0v+DhiFsmgdKidax73Xjy+Rlmml2QD6nUpL7/xWh04Xfr1Bi/pk5cUf2tjWWwOdp6MsPK7aLu4f0UxbyMrrQJdHjLtFuuY5SKjEmzHgM737PZoD+MvRTM/3SOwDA73DsRBdWR+zP0lZ2MTK538A1vqcgblQJ86KFQZCGqLDWxB2OMx08/XhHtwyHC+UTZC</vt:lpwstr>
  </property>
  <property fmtid="{D5CDD505-2E9C-101B-9397-08002B2CF9AE}" pid="111" name="x1ye=5">
    <vt:lpwstr>bL2IiwDulReRWWhRvcp6UtqUGYj4XvyOcL1Apivm3bCYTdHw28vWx59SLv897tKwIZAxn07UKeisXL/VRaofwjk4xi9kecSiv5rG0mNxMN0OFzNVoH+CJoVgcNnZpcHbzgz6EaESCzmoCjRwIdJGxl+9xgSv/SgL4hm1g6JmgCJk9osDolUFLoITHhvJCNn1xkNfCZTyMGvtz5mcAK2zPJ5Z8zd++ZqGaabKIwjn5yfL1GStsgpdomxO9Rc0fP2</vt:lpwstr>
  </property>
  <property fmtid="{D5CDD505-2E9C-101B-9397-08002B2CF9AE}" pid="112" name="x1ye=50">
    <vt:lpwstr>8rMrJKOOn8lER/6frEadp1auqB/U3RgcCZI4dK1MrlHZWl+kefZ6UXC4pCMbPif9yeLbSGYHZm8yFffKqDDxOtSHGqAG/obvtaDCI3keXH3+3t2DGDSYDQ1plfS7qt9qM0UxL/GFnkybft7pCaIdJ03eIgTs4CVySYKDSsyzOIjNa5vtt0o9DtGEdym8Plk3RNRzwKfDOjDYgxZVdhPwFYJ2+CUFiQde0uDRkEeouehITLZiJg7ee2zEhbP3rs7</vt:lpwstr>
  </property>
  <property fmtid="{D5CDD505-2E9C-101B-9397-08002B2CF9AE}" pid="113" name="x1ye=51">
    <vt:lpwstr>KVz8Sbw7Y94eSQ695Zzi+zz/FCFWWVxgH/S4lCE80UdcGS8WiSkTdI9u8ehfoIgFeF5xjsT8d41NzKqMnCXJbRaKs35Kr0PBvms4u1XdHwIz1xJZaHTrJMYpUAsj+RHFUHKaCUiFWRy8pgt8KOll4qKrzxcx9x725+3rVTbvqHUAS+h+9I424cGhMgOa+2ut6nD9ut57LemC4zqpGXg1gUPQvdn+FUIBIQ1KMZuae3MXQhOsO+6uYY0qZT+9pJ6</vt:lpwstr>
  </property>
  <property fmtid="{D5CDD505-2E9C-101B-9397-08002B2CF9AE}" pid="114" name="x1ye=52">
    <vt:lpwstr>Wkb5h0YYmv/ROyb85ViMMYobzuglviGNONV+oyhNSryaoka1/TjET7oa7FAkotxwc1nPQcRSL5EGvLbhhONSxa0UHGrUI8JB/Kgi/flzDuobeOnUiMq+LI7652Isv52zQdi5pHU4rKEMbl5H8DRTcn6iDObFs+bAsQKqoMyEIx8cXil87rb5onyFZrPIY/V/NT1mLlv/IcP6TpAhsUircNvpMMbDzqAVCZf51n9kelLIsU0yyL/pxhgxhKW1csz</vt:lpwstr>
  </property>
  <property fmtid="{D5CDD505-2E9C-101B-9397-08002B2CF9AE}" pid="115" name="x1ye=53">
    <vt:lpwstr>7dXrkV1Tl/eSua4+FtdQnbxr7GuI3L2/nBCVfw5z42KDZBczzD5DN2KN9quUoN4d/Qa0Mqj1regh1ISyB9h/keT8BpTP60bIXZHM/x/ZeU91GKO9bCo61uannojQvE9jP6F6ONNYXfkc6Q0/yupMiDOA+W9T0KUD+dqIVrJ1aLbE75vPTkxScRP4Q8p32JCx6c3oPMfiF9B1ZL4iVT6qWALhb3ixc2hZb5+T/KDAMaIKigvVkRtKmDD2Q2JVJqj</vt:lpwstr>
  </property>
  <property fmtid="{D5CDD505-2E9C-101B-9397-08002B2CF9AE}" pid="116" name="x1ye=54">
    <vt:lpwstr>QzHmL0vLvNVf45uSlaXLGonXS/FmBt+TiSsJ7LLale5ULxt5bdvgKnceCD018v4Rb3/wdlADxIKlGUkhuQkJhpNuSeWI4j2h/YRS4rXwY99/kpq6j+wdsmK0JcktH18x3LYPmwL5zf6Eiy1cJ3QYHGPMXakFC72YZLACHzHpWHdMKU+ld03CdhZ/+XJoo4PZHrNhw+nERvthADVNREqEoK9V3mjW+puWGULyYV1Gd2mrIOrwTuW9Em/MRBJ0oAC</vt:lpwstr>
  </property>
  <property fmtid="{D5CDD505-2E9C-101B-9397-08002B2CF9AE}" pid="117" name="x1ye=55">
    <vt:lpwstr>viGWZNdWC0CPx8SYskMhzBH8QlpLyoPjLIz3wYtU/TxDyluJmNLoiLY6CGXrQN6L8FdxZr7BIEON5Rt070ZCRGlIOCWlR5Io7BbewM+9JfPdPqlSuJ2Ts+NClhpxMlYFia+aaOBQfWIJXHOMCbHOxut8n1deW+H3gpwsWVHG5p3rBBoPWOKD4/OPsEnZjCu4p1rtiDw899sXI9AzwgBmlt7drB/Fq/2n0gbW2FjnJvI/3haYUYHb/pbgS3e66do</vt:lpwstr>
  </property>
  <property fmtid="{D5CDD505-2E9C-101B-9397-08002B2CF9AE}" pid="118" name="x1ye=56">
    <vt:lpwstr>c9OUEY42rNPz+OPl0tj4ECt+KG1LbkYDo0PEZv7bfif6wP4pUUEyQLKyT+mb4Fg2W72PGdHIn6SPihpqUGJTTA64GiE1uJYIKyQMr/ufO0Y2rN74wE6+81DUtSfF48E+cEm57HR4U0Ed88ZZpZMSbNtJrkIU3tYVXGG6BHxgYAfBSlz51cx/ZcK/tptjUYgvnx0W3RcKr0HHIRqyjwxVDXY4mUmMENF1e8kXlO7P3GtfjxQmLUl7G3A7QkkdZGL</vt:lpwstr>
  </property>
  <property fmtid="{D5CDD505-2E9C-101B-9397-08002B2CF9AE}" pid="119" name="x1ye=57">
    <vt:lpwstr>4cgk4S6qqdFFhXdLSXNhgA8P4RriAZZUwFeH/NuzPb7B1OA/LW1h7FRxvdgmwQo0ZcqItlPkfgMEGmv5Vok9f9PKSZolFq5Aq7GF4EzBB5UiyU8lz6O4KLyyA8N9zgliDFnYTdwtNTT/vuMLAtov/tRzDX25i0Ubnp275ejqnd1Vz398R3tnLbVi4NDiLPif9kVf8Q4xmxVREvp2LfkEmhV1Qh64JirKIdD0+f6V7jas9j8a85uW1q+JJDZlixv</vt:lpwstr>
  </property>
  <property fmtid="{D5CDD505-2E9C-101B-9397-08002B2CF9AE}" pid="120" name="x1ye=58">
    <vt:lpwstr>9yUpjEWOagaAkbbcQqSOzqZrc39z1V6G82OHe6UeVsfcu3feqSm10bquyS9h4g9+OGlG5/nr02RMAZcvmnoO03TOVEMtEJ0jAQYVqn84pkZfWqZnBIFR0T9jaVd35clwOh24/ZDYArKRNnIcZBLtKI/u3aRfBtpKi9O+Ka7EhV8kH2GYK8Z2YVw9H5ZoNmRob87nlhHpbW+vdyM30AVrcNMCRXSKSt43MlDaq2wCg+A3i4vVfxJxaqRIIBo2qZo</vt:lpwstr>
  </property>
  <property fmtid="{D5CDD505-2E9C-101B-9397-08002B2CF9AE}" pid="121" name="x1ye=59">
    <vt:lpwstr>C6vXBHTlrGVwOA/JdDjBo5d07summlZe1PqmPNUWquGCPdu+RQz0FcBtrVGdRbB5pKmcuzBdqneEeC/R66yR6wkfOFzYkcJEkmAL2jVNeXFsMFhVFEztdRrfHweCSc7Rj+HtyuXUIUq8xPqyB50NJsAOJPgdnGfP61935/2Aay4a8uHyOMgUCWwDTbqtUQdxusk9pNU2e8CfNIX7sJfHMfuTm+HUK8U400hcuR3sP55pkFvmoOQybNlHx7oToq6</vt:lpwstr>
  </property>
  <property fmtid="{D5CDD505-2E9C-101B-9397-08002B2CF9AE}" pid="122" name="x1ye=6">
    <vt:lpwstr>wMyGHEwo2818/6c7/n0XwRNNFvGYwpu2wYbiXHho80aK7TTC5gulhH+trTXdMJDHsnk8Ede2+Iy15VdS8RfyiPDWze1mxkQTf43+GCDJibW9sC2BlEExD5mmj1Xs+epxHLs7arCrIjsCW0Hj6KlpflG4ZDwT0rmHtJCvrlp/RmHCGBDJIIjxXwwNBlgF367AStq8Q/rF3y1Zr4wdMrv2CaQY91kgY8VassQOuim3OpLJMhAnQVB6QZzdoUb9U0F</vt:lpwstr>
  </property>
  <property fmtid="{D5CDD505-2E9C-101B-9397-08002B2CF9AE}" pid="123" name="x1ye=60">
    <vt:lpwstr>SgJISHImuKnfQG0/QooENpb/MqOo+lbrKziZDHZLMgcTRT9DAGFNRU5X0dkbaZK9JolfbpcrmsNEfxXE04YJrrc+Si7YL7tPzLoaSkIpTcXXm9gA5N5B4hUnxBbkI2Kc344O9v1nj+H0JbUV3qw4gxySKGP6YR0UoyZRIKUMgnA+MzbM0Dq3cgv/ualM6EpDx4tOYMpMxW0F0ks1XmoaGCHZXhATf/cOdX/uba6oI6Eq+zXzyEcWW5ioVVVl+f9</vt:lpwstr>
  </property>
  <property fmtid="{D5CDD505-2E9C-101B-9397-08002B2CF9AE}" pid="124" name="x1ye=61">
    <vt:lpwstr>LzWQqEskIM9f5HBspjrB8AEcNsHu/BCUq+GAT2p4KJvimJcGFW02F+R2zueD9Wl4lQgJfLQQ48C45nc1XvMjgWoDwLfsuQXFUXOGg7evsmeCvL8iLfzdbpeOf5FwMcu6Kk9M2twR3Vvy067y3ItC5CXcfb1eI5m+8otEAy5/cO7oYUOsBPjBx4I15Ou9OxRooxIKoHjCgOxq7O402zBF5+OYfcEJ/vepCzXG/uxgtaDbvScninkCk8Rib39Sr70</vt:lpwstr>
  </property>
  <property fmtid="{D5CDD505-2E9C-101B-9397-08002B2CF9AE}" pid="125" name="x1ye=62">
    <vt:lpwstr>j0lrn//wR/xGdJ7/kpS1ZeYTMgQqqnMoyl3xWan5n7LLy4vG6dTipGv+u+7eo0Wu1WxFYVWAIJBI91Imtm51/Mb/vaCqZJPFbkCoRdTBuSPyucF67bNjuMPoBIJ1wo+aVNhPBAg3vUTCf4+2P/rkjg6Db/lPx3UOJtKmj+p7THGAZ87jDsbxTsRO9m+HZM+G4vwwoEQWTRwuEwJvYdKUmow09T1NKNAiJL4sMSClcqYx1sQpwQ0uk3QErIIlalh</vt:lpwstr>
  </property>
  <property fmtid="{D5CDD505-2E9C-101B-9397-08002B2CF9AE}" pid="126" name="x1ye=63">
    <vt:lpwstr>p4AJf9+yc3igVmcv+gPdZP7wt/0Mi1m/zNClS8Ku6zGPToXD9nUEIfg/bL0RtncP7jYHoYg2kKBwyKKfq3QLoqTcS32MGRhFR1eVVGLHogZqwtm/7QBZrUbCkrzN8bRLKxQyy+sdZjwHgK3dMAIrOnHD2R9jtiEP70Cg/pPzoNevfxbIJxCCuzxPhM346J4iuB7zgwiyG4C5mxS1WFykuxveE6yiML+T+aJovWwgbxzQZRSe5xZ0bxjxe06h2tf</vt:lpwstr>
  </property>
  <property fmtid="{D5CDD505-2E9C-101B-9397-08002B2CF9AE}" pid="127" name="x1ye=64">
    <vt:lpwstr>Z/j7K1JmbVZIdZLE3B2TeUv3E348pqfB8Cf9xiWc9R9HVGHCpKrId2PDm3NVTY1EmpSQPOlb5Fa9zRRA3pyrCA/iS7OBXbxQ2nW0OFfZ8cglTxa1/uAOQU0FuwN7cm2vpHeQzsiPrbrf84I/2ROdaA4O7w+qQgtwMTXqkT/kH3vWFkbYGC/FviropNhf28DdqOohBdUeyJgz6jyO4PjpMWa0bNoBKhpwDKMcr4NgtZAnDdTKjK6bJ/DC34XJxKL</vt:lpwstr>
  </property>
  <property fmtid="{D5CDD505-2E9C-101B-9397-08002B2CF9AE}" pid="128" name="x1ye=65">
    <vt:lpwstr>kl7q/bX40EfT2WFyv7sBF1MoilFFSOXItr+xDTgGIJVD29q5/faS+UvEzDmS+dpsTeELB0yQfzlBoqPH9wrDfVfFnAC6u8DUlV4GR1QKSaNbmlYCNovYl5+zfAzrunX6rt9F/fZ1MGR4Cf0k9IFvbNR6L3OdXpqofi+rfEFXU+ms1vO8YasxJpcjJ8CdC4eOYA4+fohAZxejxGhDcwcZGVBx6vk+xVEKUFdEUyw6EQ9T5xtAQ0I8+zvovXuEenR</vt:lpwstr>
  </property>
  <property fmtid="{D5CDD505-2E9C-101B-9397-08002B2CF9AE}" pid="129" name="x1ye=66">
    <vt:lpwstr>veGdLu60OxrV+InGVwcHfv9nGIUn9NAeaAWeaCeywufMNLRlrpqZ/TM7cF8dP1INi4Hj1i0EHTj87/CgSD1CVZCm0T6/73k2KCJtCjt4ftUT8PW4qVR8Vnf8Xi0yPMvFintG74b1H/Dhssckz/FPsRWXZlD/EfRWex3SAURdEPYoDbEIcgwW2GE9zt60sH7aCrqyFw3zl7J+H1egZfK/VdqPaFrrh75H5NQcWwj7xamPloydkVXXtClS/3hQMcc</vt:lpwstr>
  </property>
  <property fmtid="{D5CDD505-2E9C-101B-9397-08002B2CF9AE}" pid="130" name="x1ye=67">
    <vt:lpwstr>ZWNdAt3pKfLb/EGQENrFGd0K0o0OlMqoKMgM9VQYAPKLWzFSeGZboOJLoSLOLR/71WFlVe8zoSIpMZ9BuHRdCdnMkQptECc5pzlFuAtBmTA+hRJf0GcKypkI4iUDajTSWWpiTFwL/muv3OgLwkp1NVl085k9lDkLx8whCD5u87hGEaXCU18NMDIW24k2nLoflaAgLBzlLsWU8akNGYlam5XvQ2+0C2CyZuHYyDfc9J8JOe5b6BgTQ7uR6qBEFI0</vt:lpwstr>
  </property>
  <property fmtid="{D5CDD505-2E9C-101B-9397-08002B2CF9AE}" pid="131" name="x1ye=68">
    <vt:lpwstr>LO3GZ5BWbCzvJrS5m9PUVT7m4bSyGo5n0en6PU7Zn8PI6d0xOmSH2iSZpmyMeMyr3VLlFYggiybxkQjGOn1Y2CxYtl1OPdN3cCX6EAginBJsvlMKKRR2b0k/zL/bhHX7Z8tS1t3Aj6EHjl3S8ILvhhQHlc644h6rtPL/P2z2XQCFwVe8cmmKMH9JY57iQLrv4804IX4ip3FAtGdeiGlnqfAGJAhPU1ibl4nFq6pJq5Sr8AU1zE5+DsYouTjx2kV</vt:lpwstr>
  </property>
  <property fmtid="{D5CDD505-2E9C-101B-9397-08002B2CF9AE}" pid="132" name="x1ye=69">
    <vt:lpwstr>0e9+YJPqbwl21zaP+EPnO7NEib4FdHxajAXc9LWUNAdG89d4vnsbrzdne6vrX9ue91ppfO2p+5Iy6zuWheKndJD5FfKyFWNGP/406+HQ+HgY9BjGpgM8f8k/hzNX/mtXvVK/+/xNhuHhNjaPa+lYOsWIA6lZZmDYnAc/pWH9Akqq8nO9ONWf/ZMgmruxXp9DbYzwWllRBfHaH4PM5xyGui4k6ClnR5povJ69f8bIdhadYVNzxZxy0XJdOWdYa2H</vt:lpwstr>
  </property>
  <property fmtid="{D5CDD505-2E9C-101B-9397-08002B2CF9AE}" pid="133" name="x1ye=7">
    <vt:lpwstr>eMDynsO4TREIFvYAf1TztWUvD0Tv0nbaCqvKmUYjqaUqWoXvyAGimxA9/qv3h4Neq99d+MUe/zaoKSX9Nd9QCth8IB6V68jhAuUJ2SVh3WZCG716NF8RbqIvWkW7pxYdEClorMK0FwzAdyZiBGqVtW8b+pB/KuZ+LWSoUdTE42ds1FvTBGRb6biSDsssEgfJR7S5V7aAQh0zgntySAmcLmiaekBu42AmspvrI7oiP1+2SowcThRHztaruBvM02X</vt:lpwstr>
  </property>
  <property fmtid="{D5CDD505-2E9C-101B-9397-08002B2CF9AE}" pid="134" name="x1ye=70">
    <vt:lpwstr>lHtBTDe4rg4id1acecryG6FTl+C4VK5llpZj2/SOkUPIsgT0RpAlcKNgBE+fR2D7gWY/H0hCYub8NNTvSdCmp+cy485anrGxTP5Q6sW9eL5INkyOvuyQGlEpM7CMwewcAMKORdzsGd/hRfnfSWiKlUwipLjKSHYRQ9EBtpCU28OdUNOKquoXVJJmNb57OsEtVRgNRK+kLqmMzrDIc0TtSa2wb7JeCtgvjK/aIKVxB3WCcN1qSmZa8dpF7eRwcMM</vt:lpwstr>
  </property>
  <property fmtid="{D5CDD505-2E9C-101B-9397-08002B2CF9AE}" pid="135" name="x1ye=71">
    <vt:lpwstr>MWxX+vPtlOe1ike4FvUKFw+Vzv32xV7pER0xMV/zCaU1U5UaSmDdDC56Xv+ssFwNVNygR4vfFmFSEeo/umazEvOZTHHKpymq+3eXNpC+LFproAh1UP6AtFw5LOb7HdbI+hDDZMW26l4g7nzumfAyaFa/TqNH9fQ/EQWdJjt0/gAtDc/LWLjBYQ7tU8LRPYnSGaw2TjLsYHlH2lNp/CIMvWjvk5ifBg/jsj+9FDz2ljVfMTa6WzNreah3xCDZVRA</vt:lpwstr>
  </property>
  <property fmtid="{D5CDD505-2E9C-101B-9397-08002B2CF9AE}" pid="136" name="x1ye=72">
    <vt:lpwstr>/jU8fK1O0tVcggOP/uAE5XqPgmv01JKGC6Kzw3e7WpIcKCtayR8VY37Q7Z4mIU3xDx4jZYgEW0tQmMIOMRsroOrmB+x4ADF1srWmph+Ke564JpDUtir9rOj1BrrjIs6Api3LwvDbbqDBYFqu1XXpm18pbDAh1nCvv21zjwnWpqwTB8BbJ1NB3nM8cttRwA4/fU4eFBN7G/QUhRbm/KLX2poGJrFkO1BoAfIiik5lbFzcD/mR3H45V4I4h773BQf</vt:lpwstr>
  </property>
  <property fmtid="{D5CDD505-2E9C-101B-9397-08002B2CF9AE}" pid="137" name="x1ye=73">
    <vt:lpwstr>1KVlYGhiOP3988Y+9LFCNY+zL85r2PhTq6RPooF0Slaf9+eKS1M0XUstUJnY5K10Fl/mho7CLOL+GqK6ev87sVM7kLyJKvD28vFwYwLvhqRo3IJ+eIOV41qhdABBBgs6PH9aIu9LBQBwwHDZ+3OXMzE+A8zNQ8PJiO69zr6cGJcjG4QEWxik1sStenp8aYrERmNWcRepClFOpWcIwmAYpAwuL93G57Q8UKaE4Gai18oED4lWGuDB0tXpj4C2M1N</vt:lpwstr>
  </property>
  <property fmtid="{D5CDD505-2E9C-101B-9397-08002B2CF9AE}" pid="138" name="x1ye=74">
    <vt:lpwstr>Zc+d/ZZmejxMJ6oLbO+FaASd7jxGBuLUINZZx8W/v+HnJh0u9aLaL2NkBGh/FbGXoCfdKdsl0YurnNt2F2RxvDVL9AsIrf+WUTsms+RQZQK3NwTnjI1XZX+uinTAPAA302JAFCP1bqVOEBj69jiw9AsZd9UZAM6A0DEPxxZYo4XZ6osR7MayPG32d65dZbf0dv8qg8IXl+sO7Xcp4b+N6FhQmJa8F7fuugJeiAoqLMMdLuIyaol1POgkARtVCH+</vt:lpwstr>
  </property>
  <property fmtid="{D5CDD505-2E9C-101B-9397-08002B2CF9AE}" pid="139" name="x1ye=75">
    <vt:lpwstr>xbJx+sN9WHd44qWknjrMeOU5SuxI/fx29WAsYe8lpV9TS+KssXPkcCGubYHzl4i2u7uhYYT5+07SxKmzlz8maO+8HJUa6nAnDUbatNyjplG5QVM6hsv4PlgeX0skedAsbV+qOjgAIykd9FqmfqwrVokfh6oxZ6jM0jLGB+7kXwuLm6fKsP2CIPyIicWmc811lXqJgMOrkLxYHj7EunjUghZRX4iY+S++6VJsBsBnMmZ9xEf7VuI3X4GbSL7nWqa</vt:lpwstr>
  </property>
  <property fmtid="{D5CDD505-2E9C-101B-9397-08002B2CF9AE}" pid="140" name="x1ye=76">
    <vt:lpwstr>auY437ZCwvJk3KxtOPqj2iLBA84h2PABeJ4S+sgwY6bTLqFHHTk5PJ64oqfH8mCZ/0rWf+UDgUrcCHkpe5yKt73mw883B4ont/V85QTXYvVQ23QODKhcfKIZVeSropTQCdOPYdlIEMkhfwKfz2ImKUkJ2brEomMyk7Vj0IyG4U9OQLlVjV4EoZiGmT7KRnyr5hMR1Er/3ASji1TcS6bTQb9uV/g7Y1yz3ck6La2fBnaFfhHgQmX0dTHBFXnzWI5</vt:lpwstr>
  </property>
  <property fmtid="{D5CDD505-2E9C-101B-9397-08002B2CF9AE}" pid="141" name="x1ye=77">
    <vt:lpwstr>fmkW1OFJfNSCSPaSFi379X3Tw1YZC+Iif6rFFVFHJan0vRcR5Wea0in83ObmvLMooGErqJ10rESA03qUN19RbwvBjTJB0xASbiY8Ec2JzZPfzimMeP/Ll+9KbE4nPNQCe0oU+OIcI+ggGyCEZkSqsZ5p8AAdahq+tdcMKnm8zKDEHGnHRk5DeS5ZbytELRpqVzIebiIrB1ZHzHHa1qIX5wC0ecrFbhzzLZP68Hn5xR17TjOeKJ8wvT/K3wG9M+b</vt:lpwstr>
  </property>
  <property fmtid="{D5CDD505-2E9C-101B-9397-08002B2CF9AE}" pid="142" name="x1ye=78">
    <vt:lpwstr>5QnV3c8n8XBfIygoQRW8CiXL1tssFSHy1wXCwdv7/l47HfuAuVemSx+aQ+XTqMUg3VeT7DSK9B04g4gf3Z8k+35UkfZOjx9v0hrp/m9xMYElYx/ECa5Aqi+hGGrQoV5oES0xQhxjRIWZB/cFyV+fzLPBUsPhaPd97NzpZ7GB51cxYnDzjM3QxloJJdXAF9iJawRoPSLfN3xH/rEtIwIv+c5AtM97mU/ZUmLDir+ESpx2v+qJqLEE12I+nZo97zc</vt:lpwstr>
  </property>
  <property fmtid="{D5CDD505-2E9C-101B-9397-08002B2CF9AE}" pid="143" name="x1ye=79">
    <vt:lpwstr>54lhlREOvHwSVO8B0Ciq5Muwyswo7/3IvZi+BwBe2WGCKfpg8kcto12vA74OS2Wn/lBLdhzwG9qlzjudNwIDq9fgQmeXMnKOlIefMSFkGAKGrwebuOB8LxVA6C64TXE1jjW6JQDfdbFjyIAnXU3HdWVLdSto74k0WWmJDHa0Gu6GRF+mDQTa4MB0qB8rlJ4XGhHCHy537jFTvNTEVgkUbKNlMnWbU2WlXFVH2FBnthbTwI5N1Kfvt43TPpMlGM3</vt:lpwstr>
  </property>
  <property fmtid="{D5CDD505-2E9C-101B-9397-08002B2CF9AE}" pid="144" name="x1ye=8">
    <vt:lpwstr>zsl8jumkSD+zlReiK8D22oOJvmcA0v38NQWvh2Bs/MXpRfWoTceoi84OKZ0oTkG6Q0YC44eJSIcRxlM1W9I8o3so0V6XkJaN5TUGz80wEm4QaI+IPr/PxKK2nxBD8teVqt0tmnFIkAVLV8JwbMu+bFNaR9uRhll7z9+eSBGAVQ64+A4VP2QcgzY1oi0I8/FWmfsWi4ElYJFWeCU0XS9kXX/HghjIZOXHlFlri3QlB/SfgyIbr1jRT7Qa0OrSaC+</vt:lpwstr>
  </property>
  <property fmtid="{D5CDD505-2E9C-101B-9397-08002B2CF9AE}" pid="145" name="x1ye=80">
    <vt:lpwstr>J1jzqt5ez2bGfY5dwSaYjWqAl+mjjo4dCvPqrdTkzXw82r1Sc9MO+xknct2OjhGkCpFMM9Moz5DeGdGTKpTouj28wvTeJHdkwELZpBe7ieAf9nCL0TX/dzHrvZmv19nJXCq6MGfyc9WJku/GN5/zRwpUGkLyFawjQBTOiQobRXNTvtZr0uJiqg6BzAj5UDl70l9JzNTlFA+heE6hGdhkG6K5JDsm3ZMHwkahMg+ijFRIE159wsseYVBbIOsRBVT</vt:lpwstr>
  </property>
  <property fmtid="{D5CDD505-2E9C-101B-9397-08002B2CF9AE}" pid="146" name="x1ye=81">
    <vt:lpwstr>ql5j922LhftBoH0soXU0OdVEMlyHTUw+m5Y1htwQv6wf6nVna3xrZicEAESenBMw5kJx83ZDmpSREeCya+qoFW7MmsfYnIP6KbV7f6QuwmsEEAez0i3Qq0lVtTIkI+PTWh0p0LjLXF2boEZKpVYx027dGjkD5TpcPmC0hoPUlxtcYrcN3gp0YC3zn0o3bgA52tqx8gseu4OGqOt63xyrGEBEMNertpYAnbzIMG/x/K13gz4ExhVbgY+VhgNLFjW</vt:lpwstr>
  </property>
  <property fmtid="{D5CDD505-2E9C-101B-9397-08002B2CF9AE}" pid="147" name="x1ye=82">
    <vt:lpwstr>Lak2/GynRqawKpPD+KdIqfwMWsOQEANWn5zgUV6zOYPMpul7blCES8MPKUhVm/Ogt6bIZp4/r0ID+9gM0KnC8waySnyrXVajueblRinvhSxGlF/IxgI4pPXPq44nztr5jvVonHI7p5wkg+y46mlWHyxME/M3AlFUyT/+817WXrWODblA3jxbP2pbhlTvHAjqepJUgHK2M6x/gTfpXtE+cy3k08kZRalOxsdT3XuNAOhECXujLlR2O4/w8b1CbWn</vt:lpwstr>
  </property>
  <property fmtid="{D5CDD505-2E9C-101B-9397-08002B2CF9AE}" pid="148" name="x1ye=83">
    <vt:lpwstr>FCV+F5vPXNtYGQFb5p36oLq1lCgNJNfhG4ugJQybguCIItl+qy2LtZBqVnh7Q0/xh2ufb+PicCA+JN0O17gufuiagKI80oJeMP8RhomLFUmGWU6jnfCo6fTdf5T0f/bAUKQSGYhq4z2DjFfGIAm5YtDQuEEYAoYLJeKIot/N265yBK9cvB5chKONCEX3sZOaM235p6mbT74LBYwUcErhadKT1bLFsZ13w4CcFydrjnECDXG+iauUP4pvYulqDnS</vt:lpwstr>
  </property>
  <property fmtid="{D5CDD505-2E9C-101B-9397-08002B2CF9AE}" pid="149" name="x1ye=84">
    <vt:lpwstr>5ZCPYoMjPK6e0maTmozEyRLEBQvJFdu/rPoIhOi4eMnAQBDO7F2QM98Yoxo0yxAwP1adpUt16V9jWxZYAbM1kU9l0hw2oJ9IasB8NS4eX4GzovVajUpk0db0nBFes47Mp+2HeS/Q8Bl6JibAA1TUqt53IttyqBq5Tc0Zi41rVUaUEAZ0oTXjta/VZnLb7HytSG7OBDVzq/hS2hLOeOthfvzlgyZevNZCwUT8JBHGPTar1UmXIOVHpb97QyxpmGg</vt:lpwstr>
  </property>
  <property fmtid="{D5CDD505-2E9C-101B-9397-08002B2CF9AE}" pid="150" name="x1ye=85">
    <vt:lpwstr>sjqduSo1yIPesJqe/4yB0U4N9jgvvygvsHlMZ8SQcsnL5uuL44le2CRKUgmT/frPvQ2LsPrWvGmvZ5XN5kxSIKn4YLwiG8Sh78fbPERRuCEr6BpCuOaNFiTuSilje+h6Xeug6SQy//93mZjk1NkJ8zreBvPzbiMTzFvJkTw4Ffb7lB1g+AWp3T5wm+mt5UfTi54NvMO7YnDa83R4YksxZ4dhsb7yK4SilGMNW9rNlB/bD0QtcmI0yslH51neQdw</vt:lpwstr>
  </property>
  <property fmtid="{D5CDD505-2E9C-101B-9397-08002B2CF9AE}" pid="151" name="x1ye=86">
    <vt:lpwstr>AP17R8fuwNAehE4dzfzTHFLO5tb5t+pceFUtWPIXYshVPIa7ioq5m6FEA5b0WR/WGKd9Ty0JFpIiHFj3sBDEQUnGpheUfyn5lyOlL+shS7n7ceSnTBhWYiUqWnvFgQnqD/gwvkYwIfurjFAzUC4JNrq8bduso9K4bid8/jjfMi+s7f6FCn7enUEKzZ3C8uVHf4ddW4bolkfFRDzpmNy9vAxQwLfCOK5UYHrr768DCIVay9Es+XXdC/msKOabPQo</vt:lpwstr>
  </property>
  <property fmtid="{D5CDD505-2E9C-101B-9397-08002B2CF9AE}" pid="152" name="x1ye=87">
    <vt:lpwstr>Bp6gOvrjcSBicZsClBvYaQx72tl67eLcGKEgikEGAQSF0cPzDLmI5Tn9HMTo3oGYYKiJE5dEyd+LsTTnQv7PsAOvsuPYJhPL84Cauc2TDQxH+Qkx2OrmF9CxelQaO8WPXgwGALmLLVJ5VFCXtV5V/kgQr5OhZoEh1+uJotyhX4KALEoZRZkSYiDDcv5lnnxicu5Dy155IXOGYadQ8i2BQoc3XXQZ1njrJpjD/qh5CIoeaP4+pOCZJtGnT7Amzkz</vt:lpwstr>
  </property>
  <property fmtid="{D5CDD505-2E9C-101B-9397-08002B2CF9AE}" pid="153" name="x1ye=88">
    <vt:lpwstr>xJtKKM0wiPnngfC5BQtaThykxMu2d8aBGyukH0oNMUWHPJpxbdwkc/zbz1vJZ5sSV+7kO5UkHoHIHZi+jVf1uUg/upyG08BxYUi1D/20uEKTruqkYnGSnAL8ZKDbc5ivUDB3s6HY8FF3A8mIkfwjBcnvaT3RLC+3GKbu00aMk2/vpcGm/7nLHMoJRsLLuqZWtaiZDjBz81c6o0u7qx+EeuImCvQXdrltRDg41CM2lSez0Yn9U8VYgernVdzfI19</vt:lpwstr>
  </property>
  <property fmtid="{D5CDD505-2E9C-101B-9397-08002B2CF9AE}" pid="154" name="x1ye=89">
    <vt:lpwstr>//v0MT+mNhogKE2lv6uEk2dN/zTWv9oDLvr8ou/He3yivejLFC+mJiSnlx48WKHoxrEpEsVv3rwOQKqmQ5dTtdFlv7itAyr4R3+OOEhkzjG3nj8f+QnlpNQ3OtelEdozTIKn9wjptVIMqz7D7IfyjqS4G4SjY9os0TqMW6lCgB+A3EDoweA5e5n5+N1krIhsUmliB1JhtwSGdaNrShzoASRRRy139OJEYeeJweYQkcfKTuVGxuttjPSxhuSn7yR</vt:lpwstr>
  </property>
  <property fmtid="{D5CDD505-2E9C-101B-9397-08002B2CF9AE}" pid="155" name="x1ye=9">
    <vt:lpwstr>ZPt7TC5q0JgeyM67T6I1ud0WYQ9kH5I7m1hyGZr6F1z9SrXxJtMdE4QSIcwGSUmh6m+6BHJYpG9ztv6HXzpDcyzVbP/vd581D1Nw1vPoJlLbvds2+f8dDlcPgvoDqNsrHvP1Fm+C70r6TRiGSWEthIMlIaUAJcS5i92o+OFQ7R0X13vuDR4sK1FeGADpMdSuqvCE55tro+viuHiXFiFrGr2eq4+fTnM7C9OETTuffuJ1+K+w42GkXaaPuMERoDM</vt:lpwstr>
  </property>
  <property fmtid="{D5CDD505-2E9C-101B-9397-08002B2CF9AE}" pid="156" name="x1ye=90">
    <vt:lpwstr>67VFzQHknjkOa6PtkLu/7JwwAL095DXwUNguv6+OGskFlQvV3oMxoLPPhoKaZL+Rz7A4wUriX9NM3OiVeCrlrC3uJ7fxLhFyjsD1tUL6WXEWy6Zx9YkhhRk4PyBIM6idZw9hmS9FqdxunOtYD4wqpsBHIh0GvpD4uWv1/R+Cdy8OgEVzUCAWsj4hskhSqLjLOeS9i04YEWgxk/8dsUsM/qjtSNrAab8/LMJZIUtywXECnwC5DaJjQZgnONhtLNm</vt:lpwstr>
  </property>
  <property fmtid="{D5CDD505-2E9C-101B-9397-08002B2CF9AE}" pid="157" name="x1ye=91">
    <vt:lpwstr>AMNNIUNF7x8i5kzWC8Xp+gvmKjqFsMAQfHtW4jsORBO1+YHvRZKWzg9QkycqH0Hqkkk6D6wHJOGAz6CXm5RVQRoYNjzDw5lPik5IYABe/+UrA5d8xeJldtxjFlQUGF0jDWK0BU/gq7v0t12jSpi4/8bl7jk3k0CN+avgEQiHEyl5BUPc8i6Nvht/ozmnkGBbjyb5Vlc+YToksTCJ7oPnMMITfl8d5kiWTP+gHRe6HlD6tvvuJk1dsYXP805A6jn</vt:lpwstr>
  </property>
  <property fmtid="{D5CDD505-2E9C-101B-9397-08002B2CF9AE}" pid="158" name="x1ye=92">
    <vt:lpwstr>St8S49QL9kXopGxHSXTCRwmi0hzYDUZYgpc941v/5q33z/a3N8ULRUcspjphHnx/PTRpTfLcAtGb77WHbtko/19DXInpcCsjgnCvrG27u7v3APd7KXnLPSs8IGJTUI6Z6sdyKaObQNuwwp0fKMvND5j30awaegl20TqKJ+k2puEBvleEdMudtUukTL+pcW8BXgJ0O1HbuyUBOroT9C1ofEUsbq9RDxmSLMw44RP/HAj4wCqn7WJLW+fE84GCjkF</vt:lpwstr>
  </property>
  <property fmtid="{D5CDD505-2E9C-101B-9397-08002B2CF9AE}" pid="159" name="x1ye=93">
    <vt:lpwstr>/qP31ya0BFO7CW6l0O33UspSUcEo6Z/riTm9OSS1iivoMVPWVE2zdWASSQDr+4ILi6jw/7QNIiH0Q1omUTJBaICiQy83O5rJ3ARAvocnXp33njW6wdryun/UJFbUGsUGfHufQv+6jSqgNPHaiizd64j3aQlIq4FChFDirDMz9NDWsU+2lnyrcoaRFWYQIhexhg/qaWDoiga+nqltrwvlJrpFAgRHwZo1ZH8zczv01wYizEN5lopFG0QdrN0bSGV</vt:lpwstr>
  </property>
  <property fmtid="{D5CDD505-2E9C-101B-9397-08002B2CF9AE}" pid="160" name="x1ye=94">
    <vt:lpwstr>6wOt1hEcpoYtaGgK4ZpDQ53uGKCWULUniZPNDk6gokBB8+b+LA+44XSo5NWTvckO7rd2cakBBlHU3nmCrlwABhr7LTkzxBeZ2uct8dE3UZ4QfnfIlapHiE+YPg6jwrW1NIHgV/so9+7Gw+RIAS3E0X6PB9g36+Eaf4QEOoNLw4BhSMhl4Sxorylbd5/hbOKGfbouCvs3hHFTLWW6inPhPzUv4wG9y9qowyGCuDD9H6gIQfOsMLBWYbjJ1v5/PMS</vt:lpwstr>
  </property>
  <property fmtid="{D5CDD505-2E9C-101B-9397-08002B2CF9AE}" pid="161" name="x1ye=95">
    <vt:lpwstr>Qra8tw0fG4tYHvm2acKDlGQ6R+/nfmJrbzqzP3KNe1X0G+BXqKDgKAxfUqEpYsCXvCFolAvMGla0wlxVIbQ4z0vjw8Y4ZRG/aidepPXSMaf2r+BN/FYaESu/TIASeMsvMCqF9kUOByaS8vefCStxkQCFDiHkTgonzqbVl3UzcyXsaKyTxnRsoXYOGcw9NIseDGhP0Uqn33UlDXrMlKo608WE+H2GEcm3z/Z4tc9OtfUjXJLg48W7aD0cP1hsAPt</vt:lpwstr>
  </property>
  <property fmtid="{D5CDD505-2E9C-101B-9397-08002B2CF9AE}" pid="162" name="x1ye=96">
    <vt:lpwstr>pUwrdHS8QktGlZoAaN8v67q7nizNh8yKmdssCpGpkDztznAjVIgINHsuZX3nHdVijlazzMmSAefMn8p9/ZFNqpE0bMPWxyRCcLpxWKcNtiH0SzveSqUhWRi9WRBIjSSuBzGVelIl4hXpY4QUzmAaHV1b8Ck8o8B7ILIDBMhOZZwQvmljKveHIGEAuPzbkW56sShAilyWWzrM0U8Bqr2zyZ8vtyo9Ocg3lpXMc74a71IyILxpKlvA0aAQGooHV+6</vt:lpwstr>
  </property>
  <property fmtid="{D5CDD505-2E9C-101B-9397-08002B2CF9AE}" pid="163" name="x1ye=97">
    <vt:lpwstr>FMSG02HX9iyW1ijTGg9OGKQM7RZOIPv0sF9As3P+6PiCqpnExMM9nKyrygGJPhIciytnC+g1mzRWbVa3uovFpuh6XzuVJYZg+3/M9WzfybSKMSIrQwi94l3tAaBMY3Dwq71hLy43g19Ril3ZLpMjfnLIB+cfRCq3WvT8xRGD1RVDZ48UCXRIbPqi6nvVxoeEzDpH6od7Bk2w3DPlNCDKzcaHALUaTlKgLG4wl3SerbIwY3uOwX36t6vYxSWlM/F</vt:lpwstr>
  </property>
  <property fmtid="{D5CDD505-2E9C-101B-9397-08002B2CF9AE}" pid="164" name="x1ye=98">
    <vt:lpwstr>SvpRu/C+GAZeOfIn5bnk6jnFlsA2ZpL8G8GoDrr1WQjHN2CVsG7IXDBef/Tl/MDTCecsax+sPuOujT2p4ko2j7AzjYrrEjsD6p2HCsM2yA9CCjkEvbjimfmcvMzcW+0lnmM1zk8Dx4fdbnxhugL8F2u6Ek9jcSwvBNi0geqptEdaf+zczmS2iWmfUMNUOfnZ5ZoFNNAJWKwacPEU8HsWes0WqMAQX4U/FVtexqMmZuUg39Uxwuln7EA2g/aWnR6</vt:lpwstr>
  </property>
  <property fmtid="{D5CDD505-2E9C-101B-9397-08002B2CF9AE}" pid="165" name="x1ye=99">
    <vt:lpwstr>QwswcN2oOli6nnmKmqg3AsL+Yg/53TM6VYW8eaaT2nD8hocAPWaJ0DPJrZHO0sHfD0dDulfxZ5n74lm7VD0Jga9hgtjPoI4lsxP633ZSj9m7lcTpQGA/6uP0JAzCiYMOEMYQdEEqOG5o0beX72qtdfm6Xhr007k+xscPjkrFmpHdaxPrza5ZR1q7cbEfNOKHdEzii7ocp1VIxHQC7zEq4oRBnRD4jlXb4oxRM85Hku4Cv6GsqEK0cEMJ4hNbF6R</vt:lpwstr>
  </property>
</Properties>
</file>